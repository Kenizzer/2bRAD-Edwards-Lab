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1C84" w:rsidRDefault="003B1C84">
      <w:pPr>
        <w:spacing w:before="9" w:line="220" w:lineRule="exact"/>
        <w:rPr>
          <w:sz w:val="22"/>
          <w:szCs w:val="22"/>
        </w:rPr>
      </w:pPr>
    </w:p>
    <w:p w:rsidR="00F52E4C" w:rsidRDefault="00B27458">
      <w:pPr>
        <w:spacing w:before="19"/>
        <w:ind w:left="100" w:right="2862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Protocol for Il</w:t>
      </w:r>
      <w:r w:rsidR="00F52E4C">
        <w:rPr>
          <w:rFonts w:ascii="Tahoma" w:eastAsia="Tahoma" w:hAnsi="Tahoma" w:cs="Tahoma"/>
          <w:b/>
          <w:sz w:val="24"/>
          <w:szCs w:val="24"/>
        </w:rPr>
        <w:t xml:space="preserve">lumina 2bRAD sample preparation </w:t>
      </w:r>
    </w:p>
    <w:p w:rsidR="00F52E4C" w:rsidRDefault="00F52E4C">
      <w:pPr>
        <w:spacing w:before="19"/>
        <w:ind w:left="100" w:right="2862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Modified by Edwards Lab</w:t>
      </w:r>
    </w:p>
    <w:p w:rsidR="003B1C84" w:rsidRPr="00676987" w:rsidRDefault="007D1362">
      <w:pPr>
        <w:spacing w:before="19"/>
        <w:ind w:left="100" w:right="2862"/>
        <w:rPr>
          <w:rFonts w:ascii="Tahoma" w:eastAsia="Tahoma" w:hAnsi="Tahoma" w:cs="Tahoma"/>
          <w:sz w:val="24"/>
          <w:szCs w:val="24"/>
        </w:rPr>
      </w:pPr>
      <w:hyperlink r:id="rId8">
        <w:r w:rsidR="00B27458" w:rsidRPr="00676987">
          <w:rPr>
            <w:rFonts w:ascii="Tahoma" w:eastAsia="Tahoma" w:hAnsi="Tahoma" w:cs="Tahoma"/>
            <w:sz w:val="24"/>
            <w:szCs w:val="24"/>
          </w:rPr>
          <w:t>Galina Aglyamova (aglyamova@austin.utexas.edu</w:t>
        </w:r>
      </w:hyperlink>
      <w:r w:rsidR="00B27458" w:rsidRPr="00676987">
        <w:rPr>
          <w:rFonts w:ascii="Tahoma" w:eastAsia="Tahoma" w:hAnsi="Tahoma" w:cs="Tahoma"/>
          <w:sz w:val="24"/>
          <w:szCs w:val="24"/>
        </w:rPr>
        <w:t>)</w:t>
      </w:r>
      <w:hyperlink r:id="rId9">
        <w:r w:rsidR="00B27458" w:rsidRPr="00676987">
          <w:rPr>
            <w:rFonts w:ascii="Tahoma" w:eastAsia="Tahoma" w:hAnsi="Tahoma" w:cs="Tahoma"/>
            <w:sz w:val="24"/>
            <w:szCs w:val="24"/>
          </w:rPr>
          <w:t xml:space="preserve"> Mikhail Matz (matz@utexas.edu</w:t>
        </w:r>
      </w:hyperlink>
      <w:r w:rsidR="00B27458" w:rsidRPr="00676987">
        <w:rPr>
          <w:rFonts w:ascii="Tahoma" w:eastAsia="Tahoma" w:hAnsi="Tahoma" w:cs="Tahoma"/>
          <w:sz w:val="24"/>
          <w:szCs w:val="24"/>
        </w:rPr>
        <w:t>)</w:t>
      </w:r>
    </w:p>
    <w:p w:rsidR="003B1C84" w:rsidRDefault="003B1C84">
      <w:pPr>
        <w:spacing w:before="12" w:line="260" w:lineRule="exact"/>
        <w:rPr>
          <w:sz w:val="26"/>
          <w:szCs w:val="26"/>
        </w:rPr>
      </w:pPr>
    </w:p>
    <w:p w:rsidR="003B1C84" w:rsidRDefault="00B27458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Last updated: </w:t>
      </w:r>
      <w:r>
        <w:rPr>
          <w:rFonts w:ascii="Tahoma" w:eastAsia="Tahoma" w:hAnsi="Tahoma" w:cs="Tahoma"/>
          <w:sz w:val="24"/>
          <w:szCs w:val="24"/>
          <w:highlight w:val="yellow"/>
        </w:rPr>
        <w:t>July 9 2014</w:t>
      </w:r>
    </w:p>
    <w:p w:rsidR="00F52E4C" w:rsidRDefault="00F52E4C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</w:p>
    <w:p w:rsidR="00F52E4C" w:rsidRDefault="00F52E4C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Modified by Edwards Lab </w:t>
      </w:r>
      <w:r w:rsidR="003D0A0C">
        <w:rPr>
          <w:rFonts w:ascii="Tahoma" w:eastAsia="Tahoma" w:hAnsi="Tahoma" w:cs="Tahoma"/>
          <w:sz w:val="24"/>
          <w:szCs w:val="24"/>
          <w:highlight w:val="yellow"/>
        </w:rPr>
        <w:t xml:space="preserve">May </w:t>
      </w:r>
      <w:proofErr w:type="gramStart"/>
      <w:r w:rsidR="003D0A0C">
        <w:rPr>
          <w:rFonts w:ascii="Tahoma" w:eastAsia="Tahoma" w:hAnsi="Tahoma" w:cs="Tahoma"/>
          <w:sz w:val="24"/>
          <w:szCs w:val="24"/>
          <w:highlight w:val="yellow"/>
        </w:rPr>
        <w:t>18</w:t>
      </w:r>
      <w:proofErr w:type="gramEnd"/>
      <w:r w:rsidR="003D0A0C">
        <w:rPr>
          <w:rFonts w:ascii="Tahoma" w:eastAsia="Tahoma" w:hAnsi="Tahoma" w:cs="Tahoma"/>
          <w:sz w:val="24"/>
          <w:szCs w:val="24"/>
          <w:highlight w:val="yellow"/>
        </w:rPr>
        <w:t xml:space="preserve"> 2018</w:t>
      </w:r>
    </w:p>
    <w:p w:rsidR="00E20E3F" w:rsidRPr="003D0A0C" w:rsidRDefault="003D0A0C">
      <w:pPr>
        <w:spacing w:before="19"/>
        <w:ind w:left="100"/>
        <w:rPr>
          <w:rFonts w:ascii="Tahoma" w:eastAsia="Tahoma" w:hAnsi="Tahoma" w:cs="Tahoma"/>
          <w:color w:val="FF0000"/>
          <w:sz w:val="24"/>
          <w:szCs w:val="24"/>
        </w:rPr>
      </w:pPr>
      <w:r>
        <w:rPr>
          <w:rFonts w:ascii="Tahoma" w:eastAsia="Tahoma" w:hAnsi="Tahoma" w:cs="Tahoma"/>
          <w:color w:val="FF0000"/>
          <w:sz w:val="24"/>
          <w:szCs w:val="24"/>
        </w:rPr>
        <w:t>Comments specific to the Edwards lab are made in RED</w:t>
      </w: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Overview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This is a modification of the protocol described in Wang et al, Nature Methods</w:t>
      </w:r>
    </w:p>
    <w:p w:rsidR="003B1C84" w:rsidRPr="00676987" w:rsidRDefault="00B27458" w:rsidP="00676987">
      <w:pPr>
        <w:spacing w:before="3"/>
        <w:ind w:left="100" w:right="188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2012 2b-RAD paper (</w:t>
      </w:r>
      <w:r>
        <w:rPr>
          <w:rFonts w:ascii="Tahoma" w:eastAsia="Tahoma" w:hAnsi="Tahoma" w:cs="Tahoma"/>
          <w:color w:val="323332"/>
          <w:sz w:val="24"/>
          <w:szCs w:val="24"/>
        </w:rPr>
        <w:t>doi:10.1038/nmeth.2023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) re-designed for Illumina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HiSeq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and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BcgI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r w:rsidRPr="00676987">
        <w:rPr>
          <w:rFonts w:ascii="Tahoma" w:eastAsia="Tahoma" w:hAnsi="Tahoma" w:cs="Tahoma"/>
          <w:color w:val="000000"/>
          <w:sz w:val="24"/>
          <w:szCs w:val="24"/>
        </w:rPr>
        <w:t xml:space="preserve">enzyme </w:t>
      </w:r>
      <w:r w:rsidRPr="00676987">
        <w:rPr>
          <w:rFonts w:ascii="Tahoma" w:eastAsia="Tahoma" w:hAnsi="Tahoma" w:cs="Tahoma"/>
          <w:sz w:val="24"/>
          <w:szCs w:val="24"/>
        </w:rPr>
        <w:t>(https://www.neb.com/products/R0545-BcgI</w:t>
      </w:r>
      <w:r w:rsidR="00676987" w:rsidRPr="00676987">
        <w:rPr>
          <w:rFonts w:ascii="Tahoma" w:eastAsia="Tahoma" w:hAnsi="Tahoma" w:cs="Tahoma"/>
          <w:sz w:val="24"/>
          <w:szCs w:val="24"/>
        </w:rPr>
        <w:t>).</w:t>
      </w:r>
    </w:p>
    <w:p w:rsidR="003B1C84" w:rsidRPr="00676987" w:rsidRDefault="003B1C84">
      <w:pPr>
        <w:spacing w:before="8" w:line="220" w:lineRule="exact"/>
        <w:rPr>
          <w:sz w:val="22"/>
          <w:szCs w:val="22"/>
        </w:rPr>
      </w:pPr>
    </w:p>
    <w:p w:rsidR="003B1C84" w:rsidRDefault="00B27458">
      <w:pPr>
        <w:spacing w:line="242" w:lineRule="auto"/>
        <w:ind w:left="460" w:right="903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Restriction digest. Genomic DNA is digested with a type IIB restriction enzyme to produce restriction fragments of uniform length.</w:t>
      </w:r>
    </w:p>
    <w:p w:rsidR="003B1C84" w:rsidRDefault="00B27458">
      <w:pPr>
        <w:spacing w:before="7" w:line="228" w:lineRule="auto"/>
        <w:ind w:left="460" w:right="266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Ligation. Adaptors, barcoded for 3’ end and generic for 5’, are ligated to the cohesive ends generated by restriction digest. Overnight ligation at +4°C, then heat-inactivate the ligase for 10 min at 65</w:t>
      </w:r>
      <w:r>
        <w:rPr>
          <w:rFonts w:ascii="Tahoma" w:eastAsia="Tahoma" w:hAnsi="Tahoma" w:cs="Tahoma"/>
          <w:spacing w:val="1"/>
          <w:position w:val="11"/>
          <w:sz w:val="16"/>
          <w:szCs w:val="16"/>
        </w:rPr>
        <w:t>o</w:t>
      </w:r>
      <w:r>
        <w:rPr>
          <w:rFonts w:ascii="Tahoma" w:eastAsia="Tahoma" w:hAnsi="Tahoma" w:cs="Tahoma"/>
          <w:sz w:val="24"/>
          <w:szCs w:val="24"/>
        </w:rPr>
        <w:t>C.</w:t>
      </w: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Pool ligations with different 3’ barcodes into groups of 12 (because we have</w:t>
      </w:r>
    </w:p>
    <w:p w:rsidR="003B1C84" w:rsidRDefault="00B27458">
      <w:pPr>
        <w:spacing w:before="3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12 different 3’ ligation adapters). Determine proportions from gel picture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(regular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pcr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) or by qPCR.</w:t>
      </w:r>
    </w:p>
    <w:p w:rsidR="003B1C84" w:rsidRDefault="00B27458">
      <w:pPr>
        <w:spacing w:line="280" w:lineRule="exact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Amplification and barcoding of pooled ligations.</w:t>
      </w:r>
    </w:p>
    <w:p w:rsidR="003B1C84" w:rsidRDefault="00B27458">
      <w:pPr>
        <w:spacing w:before="13" w:line="280" w:lineRule="exact"/>
        <w:ind w:left="460" w:right="911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5.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Purification of the target 170 bp band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by gel-electrophoresis (the only purification step in the whole procedure).</w:t>
      </w:r>
    </w:p>
    <w:p w:rsidR="003B1C84" w:rsidRDefault="00B27458">
      <w:pPr>
        <w:spacing w:line="280" w:lineRule="exact"/>
        <w:ind w:left="100"/>
        <w:rPr>
          <w:rFonts w:ascii="Tahoma" w:eastAsia="Tahoma" w:hAnsi="Tahoma" w:cs="Tahoma"/>
          <w:sz w:val="24"/>
          <w:szCs w:val="24"/>
        </w:rPr>
        <w:sectPr w:rsidR="003B1C84">
          <w:pgSz w:w="12240" w:h="15840"/>
          <w:pgMar w:top="14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6.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Quantification and mixing in equal proportions.</w:t>
      </w: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Digest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Pr="00260F02" w:rsidRDefault="00B27458" w:rsidP="00260F02">
      <w:pPr>
        <w:pStyle w:val="ListParagraph"/>
        <w:numPr>
          <w:ilvl w:val="0"/>
          <w:numId w:val="2"/>
        </w:numPr>
        <w:ind w:right="92"/>
        <w:rPr>
          <w:rFonts w:ascii="Tahoma" w:eastAsia="Tahoma" w:hAnsi="Tahoma" w:cs="Tahoma"/>
          <w:sz w:val="24"/>
          <w:szCs w:val="24"/>
        </w:rPr>
      </w:pPr>
      <w:r w:rsidRPr="00676987">
        <w:rPr>
          <w:rFonts w:ascii="Tahoma" w:eastAsia="Tahoma" w:hAnsi="Tahoma" w:cs="Tahoma"/>
          <w:sz w:val="24"/>
          <w:szCs w:val="24"/>
        </w:rPr>
        <w:t>Prepare</w:t>
      </w:r>
      <w:r w:rsidR="00676987">
        <w:rPr>
          <w:rFonts w:ascii="Tahoma" w:eastAsia="Tahoma" w:hAnsi="Tahoma" w:cs="Tahoma"/>
          <w:sz w:val="24"/>
          <w:szCs w:val="24"/>
        </w:rPr>
        <w:t xml:space="preserve"> a</w:t>
      </w:r>
      <w:r w:rsidRPr="00676987">
        <w:rPr>
          <w:rFonts w:ascii="Tahoma" w:eastAsia="Tahoma" w:hAnsi="Tahoma" w:cs="Tahoma"/>
          <w:sz w:val="24"/>
          <w:szCs w:val="24"/>
        </w:rPr>
        <w:t xml:space="preserve"> </w:t>
      </w:r>
      <w:r w:rsidR="00676987" w:rsidRPr="00676987">
        <w:rPr>
          <w:rFonts w:ascii="Tahoma" w:eastAsia="Tahoma" w:hAnsi="Tahoma" w:cs="Tahoma"/>
          <w:sz w:val="24"/>
          <w:szCs w:val="24"/>
        </w:rPr>
        <w:t>4</w:t>
      </w:r>
      <w:r w:rsidR="008A4A78">
        <w:rPr>
          <w:rFonts w:ascii="Tahoma" w:eastAsia="Tahoma" w:hAnsi="Tahoma" w:cs="Tahoma"/>
          <w:sz w:val="24"/>
          <w:szCs w:val="24"/>
        </w:rPr>
        <w:t>.3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µl</w:t>
      </w:r>
      <w:r w:rsidR="008A4A78">
        <w:rPr>
          <w:rFonts w:ascii="Tahoma" w:eastAsia="Tahoma" w:hAnsi="Tahoma" w:cs="Tahoma"/>
          <w:sz w:val="24"/>
          <w:szCs w:val="24"/>
        </w:rPr>
        <w:t xml:space="preserve"> (0.3uL to account for loss in transfer)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hig</w:t>
      </w:r>
      <w:r w:rsidR="00676987" w:rsidRPr="00676987">
        <w:rPr>
          <w:rFonts w:ascii="Tahoma" w:eastAsia="Tahoma" w:hAnsi="Tahoma" w:cs="Tahoma"/>
          <w:spacing w:val="1"/>
          <w:sz w:val="24"/>
          <w:szCs w:val="24"/>
        </w:rPr>
        <w:t>h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-quality genomic DNA </w:t>
      </w:r>
      <w:r w:rsidR="00676987">
        <w:rPr>
          <w:rFonts w:ascii="Tahoma" w:eastAsia="Tahoma" w:hAnsi="Tahoma" w:cs="Tahoma"/>
          <w:sz w:val="24"/>
          <w:szCs w:val="24"/>
        </w:rPr>
        <w:t xml:space="preserve">sample containing </w:t>
      </w:r>
      <w:r w:rsidR="008A4A78">
        <w:rPr>
          <w:rFonts w:ascii="Tahoma" w:eastAsia="Tahoma" w:hAnsi="Tahoma" w:cs="Tahoma"/>
          <w:sz w:val="24"/>
          <w:szCs w:val="24"/>
        </w:rPr>
        <w:t xml:space="preserve">200-500 </w:t>
      </w:r>
      <w:r w:rsidR="00676987" w:rsidRPr="00676987">
        <w:rPr>
          <w:rFonts w:ascii="Tahoma" w:eastAsia="Tahoma" w:hAnsi="Tahoma" w:cs="Tahoma"/>
          <w:sz w:val="24"/>
          <w:szCs w:val="24"/>
        </w:rPr>
        <w:t>ng</w:t>
      </w:r>
      <w:r w:rsidR="00676987">
        <w:rPr>
          <w:rFonts w:ascii="Tahoma" w:eastAsia="Tahoma" w:hAnsi="Tahoma" w:cs="Tahoma"/>
          <w:sz w:val="24"/>
          <w:szCs w:val="24"/>
        </w:rPr>
        <w:t xml:space="preserve"> DNA.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</w:t>
      </w:r>
      <w:r w:rsidR="00260F02">
        <w:rPr>
          <w:rFonts w:ascii="Tahoma" w:eastAsia="Tahoma" w:hAnsi="Tahoma" w:cs="Tahoma"/>
          <w:sz w:val="24"/>
          <w:szCs w:val="24"/>
        </w:rPr>
        <w:t xml:space="preserve">Samples concentrated using a </w:t>
      </w:r>
      <w:proofErr w:type="spellStart"/>
      <w:r w:rsidR="00260F02">
        <w:rPr>
          <w:rFonts w:ascii="Tahoma" w:eastAsia="Tahoma" w:hAnsi="Tahoma" w:cs="Tahoma"/>
          <w:sz w:val="24"/>
          <w:szCs w:val="24"/>
        </w:rPr>
        <w:t>speedvac</w:t>
      </w:r>
      <w:proofErr w:type="spellEnd"/>
      <w:r w:rsidR="00260F02">
        <w:rPr>
          <w:rFonts w:ascii="Tahoma" w:eastAsia="Tahoma" w:hAnsi="Tahoma" w:cs="Tahoma"/>
          <w:sz w:val="24"/>
          <w:szCs w:val="24"/>
        </w:rPr>
        <w:t xml:space="preserve"> with temperature turned off. </w:t>
      </w:r>
      <w:r w:rsidRPr="00260F02">
        <w:rPr>
          <w:rFonts w:ascii="Tahoma" w:eastAsia="Tahoma" w:hAnsi="Tahoma" w:cs="Tahoma"/>
          <w:sz w:val="24"/>
          <w:szCs w:val="24"/>
        </w:rPr>
        <w:t>Ideally, samples should have the same amount of DNA.</w:t>
      </w:r>
    </w:p>
    <w:p w:rsidR="003B1C84" w:rsidRDefault="003B1C84">
      <w:pPr>
        <w:spacing w:line="280" w:lineRule="exact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820" w:right="327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Prepare a digestion master mix.  The following recipe is for a single reaction, so multiply by the number of samples plus some small amount for pipetting error.</w:t>
      </w:r>
    </w:p>
    <w:p w:rsidR="003B1C84" w:rsidRPr="00844FFA" w:rsidRDefault="00B27458" w:rsidP="001C574B">
      <w:pPr>
        <w:spacing w:line="280" w:lineRule="exact"/>
        <w:ind w:left="1502" w:right="4481"/>
        <w:rPr>
          <w:rFonts w:ascii="Tahoma" w:eastAsia="Tahoma" w:hAnsi="Tahoma" w:cs="Tahoma"/>
          <w:sz w:val="24"/>
          <w:szCs w:val="24"/>
        </w:rPr>
      </w:pPr>
      <w:r w:rsidRPr="00844FFA">
        <w:rPr>
          <w:rFonts w:ascii="Tahoma" w:eastAsia="Tahoma" w:hAnsi="Tahoma" w:cs="Tahoma"/>
          <w:position w:val="-1"/>
          <w:sz w:val="24"/>
          <w:szCs w:val="24"/>
        </w:rPr>
        <w:t>NEB Buffer #3</w:t>
      </w:r>
      <w:r w:rsidR="001C574B">
        <w:rPr>
          <w:rFonts w:ascii="Tahoma" w:eastAsia="Tahoma" w:hAnsi="Tahoma" w:cs="Tahoma"/>
          <w:position w:val="-1"/>
          <w:sz w:val="24"/>
          <w:szCs w:val="24"/>
        </w:rPr>
        <w:t>.1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      0.6µl</w:t>
      </w:r>
    </w:p>
    <w:p w:rsidR="003B1C84" w:rsidRPr="00844FFA" w:rsidRDefault="00B27458">
      <w:pPr>
        <w:spacing w:line="280" w:lineRule="exact"/>
        <w:ind w:left="1496" w:right="4475"/>
        <w:jc w:val="center"/>
        <w:rPr>
          <w:rFonts w:ascii="Tahoma" w:eastAsia="Tahoma" w:hAnsi="Tahoma" w:cs="Tahoma"/>
          <w:sz w:val="24"/>
          <w:szCs w:val="24"/>
        </w:rPr>
      </w:pP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150 µM SAM          </w:t>
      </w:r>
      <w:r w:rsidR="00844FFA"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B1C84" w:rsidRPr="00844FFA" w:rsidRDefault="00B27458">
      <w:pPr>
        <w:spacing w:line="280" w:lineRule="exact"/>
        <w:ind w:left="1499" w:right="4478"/>
        <w:jc w:val="center"/>
        <w:rPr>
          <w:rFonts w:ascii="Tahoma" w:eastAsia="Tahoma" w:hAnsi="Tahoma" w:cs="Tahoma"/>
          <w:sz w:val="24"/>
          <w:szCs w:val="24"/>
        </w:rPr>
      </w:pPr>
      <w:proofErr w:type="spellStart"/>
      <w:r w:rsidRPr="00844FFA">
        <w:rPr>
          <w:rFonts w:ascii="Tahoma" w:eastAsia="Tahoma" w:hAnsi="Tahoma" w:cs="Tahoma"/>
          <w:position w:val="-1"/>
          <w:sz w:val="24"/>
          <w:szCs w:val="24"/>
        </w:rPr>
        <w:t>BcgI</w:t>
      </w:r>
      <w:proofErr w:type="spellEnd"/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(1 U µl</w:t>
      </w:r>
      <w:r w:rsidRPr="00844FFA">
        <w:rPr>
          <w:rFonts w:ascii="Tahoma" w:eastAsia="Tahoma" w:hAnsi="Tahoma" w:cs="Tahoma"/>
          <w:spacing w:val="1"/>
          <w:position w:val="10"/>
          <w:sz w:val="24"/>
          <w:szCs w:val="24"/>
        </w:rPr>
        <w:t>-1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)       </w:t>
      </w:r>
      <w:r w:rsidRPr="00844FFA">
        <w:rPr>
          <w:rFonts w:ascii="Tahoma" w:eastAsia="Tahoma" w:hAnsi="Tahoma" w:cs="Tahoma"/>
          <w:spacing w:val="51"/>
          <w:position w:val="-1"/>
          <w:sz w:val="24"/>
          <w:szCs w:val="24"/>
        </w:rPr>
        <w:t xml:space="preserve"> </w:t>
      </w:r>
      <w:r w:rsidR="00844FFA" w:rsidRPr="00844FFA">
        <w:rPr>
          <w:rFonts w:ascii="Tahoma" w:eastAsia="Tahoma" w:hAnsi="Tahoma" w:cs="Tahoma"/>
          <w:position w:val="-1"/>
          <w:sz w:val="24"/>
          <w:szCs w:val="24"/>
        </w:rPr>
        <w:t>0.5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844FFA" w:rsidRPr="00844FFA" w:rsidRDefault="00844FFA">
      <w:pPr>
        <w:spacing w:before="11" w:line="280" w:lineRule="exact"/>
        <w:rPr>
          <w:rFonts w:ascii="Tahoma" w:hAnsi="Tahoma" w:cs="Tahoma"/>
          <w:sz w:val="24"/>
          <w:szCs w:val="24"/>
        </w:rPr>
      </w:pP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  <w:t xml:space="preserve"> H</w:t>
      </w:r>
      <w:r w:rsidRPr="00844FFA">
        <w:rPr>
          <w:rFonts w:ascii="Tahoma" w:hAnsi="Tahoma" w:cs="Tahoma"/>
          <w:sz w:val="24"/>
          <w:szCs w:val="24"/>
          <w:vertAlign w:val="subscript"/>
        </w:rPr>
        <w:t>2</w:t>
      </w:r>
      <w:r w:rsidRPr="00844FFA">
        <w:rPr>
          <w:rFonts w:ascii="Tahoma" w:hAnsi="Tahoma" w:cs="Tahoma"/>
          <w:sz w:val="24"/>
          <w:szCs w:val="24"/>
        </w:rPr>
        <w:t xml:space="preserve">O </w:t>
      </w: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 </w:t>
      </w:r>
      <w:r w:rsidRPr="00844FFA">
        <w:rPr>
          <w:rFonts w:ascii="Tahoma" w:hAnsi="Tahoma" w:cs="Tahoma"/>
          <w:sz w:val="24"/>
          <w:szCs w:val="24"/>
        </w:rPr>
        <w:t xml:space="preserve"> 0.5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844FFA" w:rsidRDefault="00844FFA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422" w:right="265"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Combine 2 µl master mix with each 4 µl DNA sample (6 µl total volume).</w:t>
      </w:r>
    </w:p>
    <w:p w:rsidR="00844FFA" w:rsidRDefault="00B27458" w:rsidP="00F52E4C">
      <w:pPr>
        <w:spacing w:before="5" w:line="280" w:lineRule="exact"/>
        <w:ind w:left="820" w:right="101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Cover this preparation with a drop of mine</w:t>
      </w:r>
      <w:r w:rsidR="00F52E4C">
        <w:rPr>
          <w:rFonts w:ascii="Tahoma" w:eastAsia="Tahoma" w:hAnsi="Tahoma" w:cs="Tahoma"/>
          <w:sz w:val="24"/>
          <w:szCs w:val="24"/>
        </w:rPr>
        <w:t>ral oil</w:t>
      </w:r>
      <w:r w:rsidR="008A4A78">
        <w:rPr>
          <w:rFonts w:ascii="Tahoma" w:eastAsia="Tahoma" w:hAnsi="Tahoma" w:cs="Tahoma"/>
          <w:sz w:val="24"/>
          <w:szCs w:val="24"/>
        </w:rPr>
        <w:t xml:space="preserve"> (use P1000)</w:t>
      </w:r>
      <w:r w:rsidR="00F52E4C">
        <w:rPr>
          <w:rFonts w:ascii="Tahoma" w:eastAsia="Tahoma" w:hAnsi="Tahoma" w:cs="Tahoma"/>
          <w:sz w:val="24"/>
          <w:szCs w:val="24"/>
        </w:rPr>
        <w:t>. Incubate at 37°C 1 hr. I</w:t>
      </w:r>
      <w:r>
        <w:rPr>
          <w:rFonts w:ascii="Tahoma" w:eastAsia="Tahoma" w:hAnsi="Tahoma" w:cs="Tahoma"/>
          <w:sz w:val="24"/>
          <w:szCs w:val="24"/>
        </w:rPr>
        <w:t>nactivate the enzyme</w:t>
      </w:r>
      <w:r w:rsidR="00F52E4C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at 65°C for 20 min. Hold samples on ice.</w:t>
      </w:r>
      <w:r w:rsidR="003D0A0C"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 w:rsidR="003D0A0C" w:rsidRPr="003D0A0C">
        <w:rPr>
          <w:rFonts w:ascii="Tahoma" w:eastAsia="Tahoma" w:hAnsi="Tahoma" w:cs="Tahoma"/>
          <w:color w:val="FF0000"/>
          <w:position w:val="-1"/>
          <w:sz w:val="24"/>
          <w:szCs w:val="24"/>
        </w:rPr>
        <w:t>For one plate (96 samples) make 110 reactions worth of master mix</w:t>
      </w:r>
    </w:p>
    <w:p w:rsidR="003D0A0C" w:rsidRDefault="003D0A0C" w:rsidP="008A4A78">
      <w:pPr>
        <w:spacing w:line="260" w:lineRule="exact"/>
        <w:ind w:left="1440"/>
        <w:rPr>
          <w:rFonts w:ascii="Tahoma" w:eastAsia="Tahoma" w:hAnsi="Tahoma" w:cs="Tahoma"/>
          <w:sz w:val="24"/>
          <w:szCs w:val="24"/>
        </w:rPr>
      </w:pPr>
    </w:p>
    <w:p w:rsidR="00844FFA" w:rsidRDefault="008A4A78" w:rsidP="008A4A78">
      <w:pPr>
        <w:spacing w:line="260" w:lineRule="exact"/>
        <w:ind w:left="1440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*</w:t>
      </w:r>
      <w:r w:rsidR="008B6EAC" w:rsidRPr="008B6EAC">
        <w:rPr>
          <w:rFonts w:ascii="Tahoma" w:eastAsia="Tahoma" w:hAnsi="Tahoma" w:cs="Tahoma"/>
          <w:sz w:val="24"/>
          <w:szCs w:val="24"/>
        </w:rPr>
        <w:t xml:space="preserve">To 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increase digestion efficiency </w:t>
      </w:r>
      <w:r w:rsidR="008B6EAC" w:rsidRPr="008B6EAC">
        <w:rPr>
          <w:rFonts w:ascii="Tahoma" w:eastAsia="Tahoma" w:hAnsi="Tahoma" w:cs="Tahoma"/>
          <w:sz w:val="24"/>
          <w:szCs w:val="24"/>
        </w:rPr>
        <w:t>add 0.5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 µl </w:t>
      </w:r>
      <w:r w:rsidR="003D0A0C">
        <w:rPr>
          <w:rFonts w:ascii="Tahoma" w:eastAsia="Tahoma" w:hAnsi="Tahoma" w:cs="Tahoma"/>
          <w:sz w:val="24"/>
          <w:szCs w:val="24"/>
        </w:rPr>
        <w:t xml:space="preserve">(1 unit) </w:t>
      </w:r>
      <w:r w:rsidR="00844FFA" w:rsidRPr="008B6EAC">
        <w:rPr>
          <w:rFonts w:ascii="Tahoma" w:eastAsia="Tahoma" w:hAnsi="Tahoma" w:cs="Tahoma"/>
          <w:sz w:val="24"/>
          <w:szCs w:val="24"/>
        </w:rPr>
        <w:t>of enzyme after the initial 1h incubation</w:t>
      </w:r>
      <w:r>
        <w:rPr>
          <w:rFonts w:ascii="Tahoma" w:eastAsia="Tahoma" w:hAnsi="Tahoma" w:cs="Tahoma"/>
          <w:sz w:val="24"/>
          <w:szCs w:val="24"/>
        </w:rPr>
        <w:t xml:space="preserve"> (2h total)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 and incubate for one more hour</w:t>
      </w:r>
      <w:r w:rsidR="008B6EAC" w:rsidRPr="008B6EAC">
        <w:rPr>
          <w:rFonts w:ascii="Tahoma" w:eastAsia="Tahoma" w:hAnsi="Tahoma" w:cs="Tahoma"/>
          <w:sz w:val="24"/>
          <w:szCs w:val="24"/>
        </w:rPr>
        <w:t xml:space="preserve"> </w:t>
      </w:r>
      <w:r w:rsidR="00844FFA" w:rsidRPr="008B6EAC">
        <w:rPr>
          <w:rFonts w:ascii="Tahoma" w:eastAsia="Tahoma" w:hAnsi="Tahoma" w:cs="Tahoma"/>
          <w:position w:val="-1"/>
          <w:sz w:val="24"/>
          <w:szCs w:val="24"/>
        </w:rPr>
        <w:t>before heat-</w:t>
      </w:r>
      <w:proofErr w:type="gramStart"/>
      <w:r w:rsidR="00844FFA" w:rsidRPr="008B6EAC">
        <w:rPr>
          <w:rFonts w:ascii="Tahoma" w:eastAsia="Tahoma" w:hAnsi="Tahoma" w:cs="Tahoma"/>
          <w:position w:val="-1"/>
          <w:sz w:val="24"/>
          <w:szCs w:val="24"/>
        </w:rPr>
        <w:t>inactivation.</w:t>
      </w:r>
      <w:r>
        <w:rPr>
          <w:rFonts w:ascii="Tahoma" w:eastAsia="Tahoma" w:hAnsi="Tahoma" w:cs="Tahoma"/>
          <w:position w:val="-1"/>
          <w:sz w:val="24"/>
          <w:szCs w:val="24"/>
        </w:rPr>
        <w:t>*</w:t>
      </w:r>
      <w:proofErr w:type="gramEnd"/>
    </w:p>
    <w:p w:rsidR="008A4A78" w:rsidRDefault="008A4A7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B1C84" w:rsidRDefault="003B1C84" w:rsidP="00844FFA">
      <w:pPr>
        <w:ind w:left="820" w:right="265" w:hanging="360"/>
        <w:rPr>
          <w:sz w:val="28"/>
          <w:szCs w:val="28"/>
        </w:rPr>
      </w:pP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Ligation</w:t>
      </w:r>
    </w:p>
    <w:p w:rsidR="003B1C84" w:rsidRDefault="003B1C84">
      <w:pPr>
        <w:spacing w:before="1" w:line="100" w:lineRule="exact"/>
        <w:rPr>
          <w:sz w:val="10"/>
          <w:szCs w:val="10"/>
        </w:rPr>
      </w:pP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39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In this step adaptors are ligated to the restri</w:t>
      </w:r>
      <w:r w:rsidR="00493F6A">
        <w:rPr>
          <w:rFonts w:ascii="Tahoma" w:eastAsia="Tahoma" w:hAnsi="Tahoma" w:cs="Tahoma"/>
          <w:sz w:val="24"/>
          <w:szCs w:val="24"/>
        </w:rPr>
        <w:t>ction fragments produced above.</w:t>
      </w:r>
    </w:p>
    <w:p w:rsidR="003B1C84" w:rsidRDefault="003B1C84">
      <w:pPr>
        <w:spacing w:before="3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1.  Prepare double stranded adaptors by combining each pair of primers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(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illBC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-ii,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antiBC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-ii). The oligonucleotide combination used for each alternative</w:t>
      </w:r>
    </w:p>
    <w:p w:rsidR="003B1C84" w:rsidRDefault="00B27458">
      <w:pPr>
        <w:spacing w:before="13" w:line="280" w:lineRule="exact"/>
        <w:ind w:left="460" w:right="18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2b-RAD preparations and sequences of each oligo are provided at the end of this document.</w:t>
      </w:r>
    </w:p>
    <w:p w:rsidR="008A4A78" w:rsidRDefault="008A4A78">
      <w:pPr>
        <w:spacing w:before="13" w:line="280" w:lineRule="exact"/>
        <w:ind w:left="460" w:right="183"/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For generic </w:t>
      </w:r>
      <w:r w:rsidRPr="00493F6A">
        <w:rPr>
          <w:rFonts w:ascii="Tahoma" w:eastAsia="Tahoma" w:hAnsi="Tahoma" w:cs="Tahoma"/>
          <w:b/>
          <w:position w:val="-1"/>
          <w:sz w:val="24"/>
          <w:szCs w:val="24"/>
        </w:rPr>
        <w:t>Adaptor 1</w:t>
      </w:r>
      <w:r>
        <w:rPr>
          <w:rFonts w:ascii="Tahoma" w:eastAsia="Tahoma" w:hAnsi="Tahoma" w:cs="Tahoma"/>
          <w:position w:val="-1"/>
          <w:sz w:val="24"/>
          <w:szCs w:val="24"/>
        </w:rPr>
        <w:t>, mix 5Ill-NN (10 µM) with the same volume of anti-Ill</w:t>
      </w: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(10 µM).</w:t>
      </w:r>
      <w:r w:rsidR="00D562F8"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for 96 well plate of samples </w:t>
      </w:r>
      <w:proofErr w:type="gramStart"/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>use</w:t>
      </w:r>
      <w:proofErr w:type="gramEnd"/>
      <w:r w:rsid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70uL </w:t>
      </w:r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5Ill-NN </w:t>
      </w:r>
      <w:r w:rsid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>+ 70uL</w:t>
      </w:r>
      <w:r w:rsidR="00D562F8"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>anti-Ill</w:t>
      </w:r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</w:t>
      </w:r>
    </w:p>
    <w:p w:rsidR="00730CE3" w:rsidRDefault="00730CE3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before="5" w:line="280" w:lineRule="exact"/>
        <w:ind w:left="550" w:right="27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For barcoded </w:t>
      </w:r>
      <w:r w:rsidRPr="00493F6A">
        <w:rPr>
          <w:rFonts w:ascii="Tahoma" w:eastAsia="Tahoma" w:hAnsi="Tahoma" w:cs="Tahoma"/>
          <w:b/>
          <w:sz w:val="24"/>
          <w:szCs w:val="24"/>
        </w:rPr>
        <w:t>Adaptor 2</w:t>
      </w:r>
      <w:r>
        <w:rPr>
          <w:rFonts w:ascii="Tahoma" w:eastAsia="Tahoma" w:hAnsi="Tahoma" w:cs="Tahoma"/>
          <w:sz w:val="24"/>
          <w:szCs w:val="24"/>
        </w:rPr>
        <w:t>, mix each par: 3</w:t>
      </w:r>
      <w:proofErr w:type="gramStart"/>
      <w:r>
        <w:rPr>
          <w:rFonts w:ascii="Tahoma" w:eastAsia="Tahoma" w:hAnsi="Tahoma" w:cs="Tahoma"/>
          <w:sz w:val="24"/>
          <w:szCs w:val="24"/>
        </w:rPr>
        <w:t>IllBC(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1-12) (10 µM) with the same volume of </w:t>
      </w:r>
      <w:proofErr w:type="spellStart"/>
      <w:r>
        <w:rPr>
          <w:rFonts w:ascii="Tahoma" w:eastAsia="Tahoma" w:hAnsi="Tahoma" w:cs="Tahoma"/>
          <w:sz w:val="24"/>
          <w:szCs w:val="24"/>
        </w:rPr>
        <w:t>antiBC</w:t>
      </w:r>
      <w:proofErr w:type="spellEnd"/>
      <w:r>
        <w:rPr>
          <w:rFonts w:ascii="Tahoma" w:eastAsia="Tahoma" w:hAnsi="Tahoma" w:cs="Tahoma"/>
          <w:sz w:val="24"/>
          <w:szCs w:val="24"/>
        </w:rPr>
        <w:t>(1-12) (10 µM).</w:t>
      </w:r>
      <w:r w:rsidR="00D562F8">
        <w:rPr>
          <w:rFonts w:ascii="Tahoma" w:eastAsia="Tahoma" w:hAnsi="Tahoma" w:cs="Tahoma"/>
          <w:sz w:val="24"/>
          <w:szCs w:val="24"/>
        </w:rPr>
        <w:t xml:space="preserve"> </w:t>
      </w:r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for 96 well plate of samples </w:t>
      </w:r>
      <w:proofErr w:type="gramStart"/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>use</w:t>
      </w:r>
      <w:proofErr w:type="gramEnd"/>
      <w:r w:rsidR="001A4280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for each pair</w:t>
      </w:r>
      <w:r w:rsidR="00D562F8"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</w:t>
      </w:r>
      <w:r w:rsidR="00D562F8" w:rsidRPr="001A4280">
        <w:rPr>
          <w:rFonts w:ascii="Tahoma" w:eastAsia="Tahoma" w:hAnsi="Tahoma" w:cs="Tahoma"/>
          <w:color w:val="FF0000"/>
          <w:position w:val="-1"/>
          <w:sz w:val="24"/>
          <w:szCs w:val="24"/>
        </w:rPr>
        <w:t>12uL</w:t>
      </w:r>
      <w:r w:rsidR="001A4280" w:rsidRPr="001A4280">
        <w:rPr>
          <w:rFonts w:ascii="Tahoma" w:eastAsia="Tahoma" w:hAnsi="Tahoma" w:cs="Tahoma"/>
          <w:color w:val="FF0000"/>
          <w:sz w:val="24"/>
          <w:szCs w:val="24"/>
        </w:rPr>
        <w:t xml:space="preserve"> 3IllBC</w:t>
      </w:r>
      <w:r w:rsidR="00916A33">
        <w:rPr>
          <w:rFonts w:ascii="Tahoma" w:eastAsia="Tahoma" w:hAnsi="Tahoma" w:cs="Tahoma"/>
          <w:color w:val="FF0000"/>
          <w:sz w:val="24"/>
          <w:szCs w:val="24"/>
        </w:rPr>
        <w:t xml:space="preserve"> </w:t>
      </w:r>
      <w:r w:rsidR="001A4280" w:rsidRPr="001A4280">
        <w:rPr>
          <w:rFonts w:ascii="Tahoma" w:eastAsia="Tahoma" w:hAnsi="Tahoma" w:cs="Tahoma"/>
          <w:color w:val="FF0000"/>
          <w:sz w:val="24"/>
          <w:szCs w:val="24"/>
        </w:rPr>
        <w:t xml:space="preserve">(1-12) </w:t>
      </w:r>
      <w:r w:rsidR="00D562F8" w:rsidRPr="001A4280">
        <w:rPr>
          <w:rFonts w:ascii="Tahoma" w:eastAsia="Tahoma" w:hAnsi="Tahoma" w:cs="Tahoma"/>
          <w:color w:val="FF0000"/>
          <w:position w:val="-1"/>
          <w:sz w:val="24"/>
          <w:szCs w:val="24"/>
        </w:rPr>
        <w:t>+ 12uL =24uL</w:t>
      </w:r>
      <w:r w:rsidR="001A4280" w:rsidRPr="001A4280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</w:t>
      </w:r>
      <w:proofErr w:type="spellStart"/>
      <w:r w:rsidR="001A4280" w:rsidRPr="001A4280">
        <w:rPr>
          <w:rFonts w:ascii="Tahoma" w:eastAsia="Tahoma" w:hAnsi="Tahoma" w:cs="Tahoma"/>
          <w:color w:val="FF0000"/>
          <w:sz w:val="24"/>
          <w:szCs w:val="24"/>
        </w:rPr>
        <w:t>antiBC</w:t>
      </w:r>
      <w:proofErr w:type="spellEnd"/>
      <w:r w:rsidR="00916A33">
        <w:rPr>
          <w:rFonts w:ascii="Tahoma" w:eastAsia="Tahoma" w:hAnsi="Tahoma" w:cs="Tahoma"/>
          <w:color w:val="FF0000"/>
          <w:sz w:val="24"/>
          <w:szCs w:val="24"/>
        </w:rPr>
        <w:t xml:space="preserve"> </w:t>
      </w:r>
      <w:r w:rsidR="001A4280" w:rsidRPr="001A4280">
        <w:rPr>
          <w:rFonts w:ascii="Tahoma" w:eastAsia="Tahoma" w:hAnsi="Tahoma" w:cs="Tahoma"/>
          <w:color w:val="FF0000"/>
          <w:sz w:val="24"/>
          <w:szCs w:val="24"/>
        </w:rPr>
        <w:t>(1-12)</w:t>
      </w:r>
    </w:p>
    <w:p w:rsidR="00730CE3" w:rsidRDefault="00730CE3">
      <w:pPr>
        <w:spacing w:before="5" w:line="280" w:lineRule="exact"/>
        <w:ind w:left="550" w:right="274"/>
        <w:rPr>
          <w:rFonts w:ascii="Tahoma" w:eastAsia="Tahoma" w:hAnsi="Tahoma" w:cs="Tahoma"/>
          <w:sz w:val="24"/>
          <w:szCs w:val="24"/>
        </w:rPr>
      </w:pPr>
    </w:p>
    <w:p w:rsidR="003B1C84" w:rsidRDefault="00B27458" w:rsidP="00730CE3">
      <w:pPr>
        <w:spacing w:line="260" w:lineRule="exact"/>
        <w:ind w:left="5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Incubate at 42°C</w:t>
      </w:r>
      <w:r w:rsidR="00493F6A">
        <w:rPr>
          <w:rFonts w:ascii="Tahoma" w:eastAsia="Tahoma" w:hAnsi="Tahoma" w:cs="Tahoma"/>
          <w:position w:val="-1"/>
          <w:sz w:val="24"/>
          <w:szCs w:val="24"/>
        </w:rPr>
        <w:t xml:space="preserve"> in thermocycler</w:t>
      </w:r>
      <w:r w:rsidR="00730CE3">
        <w:rPr>
          <w:rFonts w:ascii="Tahoma" w:eastAsia="Tahoma" w:hAnsi="Tahoma" w:cs="Tahoma"/>
          <w:position w:val="-1"/>
          <w:sz w:val="24"/>
          <w:szCs w:val="24"/>
        </w:rPr>
        <w:t xml:space="preserve"> or “</w:t>
      </w:r>
      <w:proofErr w:type="spellStart"/>
      <w:r w:rsidR="00730CE3">
        <w:rPr>
          <w:rFonts w:ascii="Tahoma" w:eastAsia="Tahoma" w:hAnsi="Tahoma" w:cs="Tahoma"/>
          <w:position w:val="-1"/>
          <w:sz w:val="24"/>
          <w:szCs w:val="24"/>
        </w:rPr>
        <w:t>heatblock</w:t>
      </w:r>
      <w:proofErr w:type="spellEnd"/>
      <w:r w:rsidR="00730CE3">
        <w:rPr>
          <w:rFonts w:ascii="Tahoma" w:eastAsia="Tahoma" w:hAnsi="Tahoma" w:cs="Tahoma"/>
          <w:position w:val="-1"/>
          <w:sz w:val="24"/>
          <w:szCs w:val="24"/>
        </w:rPr>
        <w:t>”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for 10 minutes then keep at room temperature until</w:t>
      </w:r>
      <w:r w:rsidR="00730CE3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ligation.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Prepare </w:t>
      </w:r>
      <w:r w:rsidRPr="008A4A78">
        <w:rPr>
          <w:rFonts w:ascii="Tahoma" w:eastAsia="Tahoma" w:hAnsi="Tahoma" w:cs="Tahoma"/>
          <w:sz w:val="24"/>
          <w:szCs w:val="24"/>
          <w:u w:val="single"/>
        </w:rPr>
        <w:t>12 master mixes</w:t>
      </w:r>
      <w:r>
        <w:rPr>
          <w:rFonts w:ascii="Tahoma" w:eastAsia="Tahoma" w:hAnsi="Tahoma" w:cs="Tahoma"/>
          <w:sz w:val="24"/>
          <w:szCs w:val="24"/>
        </w:rPr>
        <w:t xml:space="preserve"> for ligations (one for each barcoded 3’ primer).</w:t>
      </w:r>
    </w:p>
    <w:p w:rsidR="003B1C84" w:rsidRDefault="00B27458">
      <w:pPr>
        <w:spacing w:line="280" w:lineRule="exact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This recipe is for a single reaction, so scale up as needed.</w:t>
      </w:r>
      <w:r w:rsidR="003D0A0C">
        <w:rPr>
          <w:rFonts w:ascii="Tahoma" w:eastAsia="Tahoma" w:hAnsi="Tahoma" w:cs="Tahoma"/>
          <w:position w:val="-1"/>
          <w:sz w:val="24"/>
          <w:szCs w:val="24"/>
        </w:rPr>
        <w:t xml:space="preserve">  </w:t>
      </w:r>
      <w:r w:rsidR="003D0A0C" w:rsidRPr="003D0A0C">
        <w:rPr>
          <w:rFonts w:ascii="Tahoma" w:eastAsia="Tahoma" w:hAnsi="Tahoma" w:cs="Tahoma"/>
          <w:color w:val="FF0000"/>
          <w:position w:val="-1"/>
          <w:sz w:val="24"/>
          <w:szCs w:val="24"/>
        </w:rPr>
        <w:t>Make up 10 reactions worth per master mix (8 samples +2 extra)</w:t>
      </w:r>
    </w:p>
    <w:p w:rsidR="003B1C84" w:rsidRDefault="003B1C84" w:rsidP="008A4A78">
      <w:pPr>
        <w:rPr>
          <w:rFonts w:ascii="Tahoma" w:eastAsia="Tahoma" w:hAnsi="Tahoma" w:cs="Tahoma"/>
          <w:sz w:val="24"/>
          <w:szCs w:val="24"/>
        </w:rPr>
      </w:pPr>
    </w:p>
    <w:tbl>
      <w:tblPr>
        <w:tblStyle w:val="TableGrid"/>
        <w:tblW w:w="0" w:type="auto"/>
        <w:tblInd w:w="765" w:type="dxa"/>
        <w:tblLook w:val="04A0" w:firstRow="1" w:lastRow="0" w:firstColumn="1" w:lastColumn="0" w:noHBand="0" w:noVBand="1"/>
      </w:tblPr>
      <w:tblGrid>
        <w:gridCol w:w="3012"/>
        <w:gridCol w:w="2136"/>
        <w:gridCol w:w="2160"/>
      </w:tblGrid>
      <w:tr w:rsidR="00D562F8" w:rsidTr="00D562F8">
        <w:tc>
          <w:tcPr>
            <w:tcW w:w="3012" w:type="dxa"/>
          </w:tcPr>
          <w:p w:rsidR="00D562F8" w:rsidRDefault="00D562F8">
            <w:pPr>
              <w:spacing w:before="6" w:line="280" w:lineRule="exact"/>
              <w:rPr>
                <w:sz w:val="28"/>
                <w:szCs w:val="28"/>
              </w:rPr>
            </w:pPr>
          </w:p>
        </w:tc>
        <w:tc>
          <w:tcPr>
            <w:tcW w:w="2136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1X reaction</w:t>
            </w:r>
          </w:p>
        </w:tc>
        <w:tc>
          <w:tcPr>
            <w:tcW w:w="2160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10X reactions</w:t>
            </w:r>
          </w:p>
        </w:tc>
      </w:tr>
      <w:tr w:rsidR="00D562F8" w:rsidTr="00D562F8">
        <w:tc>
          <w:tcPr>
            <w:tcW w:w="3012" w:type="dxa"/>
          </w:tcPr>
          <w:p w:rsidR="00D562F8" w:rsidRDefault="00D562F8">
            <w:pPr>
              <w:spacing w:before="6" w:line="280" w:lineRule="exact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 xml:space="preserve">10X T4 ligase buffer             </w:t>
            </w:r>
            <w:r>
              <w:rPr>
                <w:rFonts w:ascii="Tahoma" w:eastAsia="Tahoma" w:hAnsi="Tahoma" w:cs="Tahoma"/>
                <w:spacing w:val="2"/>
                <w:position w:val="-1"/>
                <w:sz w:val="24"/>
                <w:szCs w:val="24"/>
              </w:rPr>
              <w:t xml:space="preserve">  </w:t>
            </w:r>
          </w:p>
        </w:tc>
        <w:tc>
          <w:tcPr>
            <w:tcW w:w="2136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2.5 µl</w:t>
            </w:r>
          </w:p>
        </w:tc>
        <w:tc>
          <w:tcPr>
            <w:tcW w:w="2160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2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5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 xml:space="preserve"> µl</w:t>
            </w:r>
          </w:p>
        </w:tc>
      </w:tr>
      <w:tr w:rsidR="00D562F8" w:rsidTr="00D562F8">
        <w:tc>
          <w:tcPr>
            <w:tcW w:w="3012" w:type="dxa"/>
          </w:tcPr>
          <w:p w:rsidR="00D562F8" w:rsidRDefault="00D562F8">
            <w:pPr>
              <w:spacing w:before="6" w:line="280" w:lineRule="exact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 xml:space="preserve">5 µM Adaptor 1                   </w:t>
            </w:r>
            <w:r>
              <w:rPr>
                <w:rFonts w:ascii="Tahoma" w:eastAsia="Tahoma" w:hAnsi="Tahoma" w:cs="Tahoma"/>
                <w:spacing w:val="72"/>
                <w:sz w:val="24"/>
                <w:szCs w:val="24"/>
              </w:rPr>
              <w:t xml:space="preserve"> </w:t>
            </w:r>
          </w:p>
        </w:tc>
        <w:tc>
          <w:tcPr>
            <w:tcW w:w="2136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1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.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0 µl</w:t>
            </w:r>
          </w:p>
        </w:tc>
        <w:tc>
          <w:tcPr>
            <w:tcW w:w="2160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10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 xml:space="preserve"> µl</w:t>
            </w:r>
          </w:p>
        </w:tc>
      </w:tr>
      <w:tr w:rsidR="00D562F8" w:rsidTr="00D562F8">
        <w:tc>
          <w:tcPr>
            <w:tcW w:w="3012" w:type="dxa"/>
          </w:tcPr>
          <w:p w:rsidR="00D562F8" w:rsidRDefault="00D562F8">
            <w:pPr>
              <w:spacing w:before="6" w:line="280" w:lineRule="exact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 xml:space="preserve">5 µM Adaptor 2(1-12)           </w:t>
            </w:r>
            <w:r>
              <w:rPr>
                <w:rFonts w:ascii="Tahoma" w:eastAsia="Tahoma" w:hAnsi="Tahoma" w:cs="Tahoma"/>
                <w:spacing w:val="1"/>
                <w:position w:val="-1"/>
                <w:sz w:val="24"/>
                <w:szCs w:val="24"/>
              </w:rPr>
              <w:t xml:space="preserve"> </w:t>
            </w:r>
          </w:p>
        </w:tc>
        <w:tc>
          <w:tcPr>
            <w:tcW w:w="2136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1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.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0 µl</w:t>
            </w:r>
          </w:p>
        </w:tc>
        <w:tc>
          <w:tcPr>
            <w:tcW w:w="2160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10 µl</w:t>
            </w:r>
          </w:p>
        </w:tc>
      </w:tr>
      <w:tr w:rsidR="00D562F8" w:rsidTr="00D562F8">
        <w:tc>
          <w:tcPr>
            <w:tcW w:w="3012" w:type="dxa"/>
          </w:tcPr>
          <w:p w:rsidR="00D562F8" w:rsidRDefault="00D562F8">
            <w:pPr>
              <w:spacing w:before="6" w:line="280" w:lineRule="exact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 xml:space="preserve">T4 DNA ligase </w:t>
            </w:r>
          </w:p>
        </w:tc>
        <w:tc>
          <w:tcPr>
            <w:tcW w:w="2136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1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.</w:t>
            </w: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0 µl</w:t>
            </w:r>
          </w:p>
        </w:tc>
        <w:tc>
          <w:tcPr>
            <w:tcW w:w="2160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position w:val="-1"/>
                <w:sz w:val="24"/>
                <w:szCs w:val="24"/>
              </w:rPr>
              <w:t>10 µl</w:t>
            </w:r>
          </w:p>
        </w:tc>
      </w:tr>
      <w:tr w:rsidR="00D562F8" w:rsidTr="00D562F8">
        <w:tc>
          <w:tcPr>
            <w:tcW w:w="3012" w:type="dxa"/>
          </w:tcPr>
          <w:p w:rsidR="00D562F8" w:rsidRDefault="00D562F8">
            <w:pPr>
              <w:spacing w:before="6" w:line="280" w:lineRule="exact"/>
              <w:rPr>
                <w:rFonts w:ascii="Tahoma" w:eastAsia="Tahoma" w:hAnsi="Tahoma" w:cs="Tahoma"/>
                <w:position w:val="-1"/>
                <w:sz w:val="24"/>
                <w:szCs w:val="24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 xml:space="preserve">NFW (nuclease-free </w:t>
            </w:r>
            <w:r>
              <w:rPr>
                <w:rFonts w:ascii="Tahoma" w:eastAsia="Tahoma" w:hAnsi="Tahoma" w:cs="Tahoma"/>
                <w:sz w:val="24"/>
                <w:szCs w:val="24"/>
              </w:rPr>
              <w:t>H20)</w:t>
            </w:r>
          </w:p>
        </w:tc>
        <w:tc>
          <w:tcPr>
            <w:tcW w:w="2136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14.5 µl</w:t>
            </w:r>
          </w:p>
        </w:tc>
        <w:tc>
          <w:tcPr>
            <w:tcW w:w="2160" w:type="dxa"/>
          </w:tcPr>
          <w:p w:rsidR="00D562F8" w:rsidRDefault="00D562F8" w:rsidP="00D562F8">
            <w:pPr>
              <w:spacing w:before="6" w:line="280" w:lineRule="exact"/>
              <w:jc w:val="center"/>
              <w:rPr>
                <w:sz w:val="28"/>
                <w:szCs w:val="28"/>
              </w:rPr>
            </w:pPr>
            <w:r>
              <w:rPr>
                <w:rFonts w:ascii="Tahoma" w:eastAsia="Tahoma" w:hAnsi="Tahoma" w:cs="Tahoma"/>
                <w:sz w:val="24"/>
                <w:szCs w:val="24"/>
              </w:rPr>
              <w:t>145 µl</w:t>
            </w:r>
          </w:p>
        </w:tc>
      </w:tr>
    </w:tbl>
    <w:p w:rsidR="00D562F8" w:rsidRDefault="00D562F8" w:rsidP="00D562F8">
      <w:pPr>
        <w:spacing w:line="280" w:lineRule="exact"/>
        <w:rPr>
          <w:rFonts w:ascii="Tahoma" w:eastAsia="Tahoma" w:hAnsi="Tahoma" w:cs="Tahoma"/>
          <w:sz w:val="24"/>
          <w:szCs w:val="24"/>
        </w:rPr>
      </w:pPr>
      <w:r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>Note: you will have</w:t>
      </w:r>
      <w:r w:rsidR="00916A33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a total of</w:t>
      </w:r>
      <w:r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 120 reactions worth total for one plate of samples (</w:t>
      </w:r>
      <w:r w:rsidR="00916A33">
        <w:rPr>
          <w:rFonts w:ascii="Tahoma" w:eastAsia="Tahoma" w:hAnsi="Tahoma" w:cs="Tahoma"/>
          <w:color w:val="FF0000"/>
          <w:position w:val="-1"/>
          <w:sz w:val="24"/>
          <w:szCs w:val="24"/>
        </w:rPr>
        <w:t>x</w:t>
      </w:r>
      <w:r w:rsidRPr="00D562F8">
        <w:rPr>
          <w:rFonts w:ascii="Tahoma" w:eastAsia="Tahoma" w:hAnsi="Tahoma" w:cs="Tahoma"/>
          <w:color w:val="FF0000"/>
          <w:position w:val="-1"/>
          <w:sz w:val="24"/>
          <w:szCs w:val="24"/>
        </w:rPr>
        <w:t xml:space="preserve">96) </w:t>
      </w: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 w:rsidP="00F52E4C">
      <w:pPr>
        <w:ind w:left="820" w:hanging="3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3</w:t>
      </w:r>
      <w:r w:rsidR="00CD0D6C">
        <w:rPr>
          <w:rFonts w:ascii="Tahoma" w:eastAsia="Tahoma" w:hAnsi="Tahoma" w:cs="Tahoma"/>
          <w:sz w:val="24"/>
          <w:szCs w:val="24"/>
        </w:rPr>
        <w:t>a</w:t>
      </w:r>
      <w:r>
        <w:rPr>
          <w:rFonts w:ascii="Tahoma" w:eastAsia="Tahoma" w:hAnsi="Tahoma" w:cs="Tahoma"/>
          <w:sz w:val="24"/>
          <w:szCs w:val="24"/>
        </w:rPr>
        <w:t xml:space="preserve">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C</w:t>
      </w:r>
      <w:r w:rsidR="00730CE3">
        <w:rPr>
          <w:rFonts w:ascii="Tahoma" w:eastAsia="Tahoma" w:hAnsi="Tahoma" w:cs="Tahoma"/>
          <w:sz w:val="24"/>
          <w:szCs w:val="24"/>
        </w:rPr>
        <w:t>ombine 20 µl master mix with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730CE3">
        <w:rPr>
          <w:rFonts w:ascii="Tahoma" w:eastAsia="Tahoma" w:hAnsi="Tahoma" w:cs="Tahoma"/>
          <w:sz w:val="24"/>
          <w:szCs w:val="24"/>
        </w:rPr>
        <w:t>6</w:t>
      </w:r>
      <w:r>
        <w:rPr>
          <w:rFonts w:ascii="Tahoma" w:eastAsia="Tahoma" w:hAnsi="Tahoma" w:cs="Tahoma"/>
          <w:sz w:val="24"/>
          <w:szCs w:val="24"/>
        </w:rPr>
        <w:t xml:space="preserve"> µl of digested DNA (2</w:t>
      </w:r>
      <w:r w:rsidR="00730CE3">
        <w:rPr>
          <w:rFonts w:ascii="Tahoma" w:eastAsia="Tahoma" w:hAnsi="Tahoma" w:cs="Tahoma"/>
          <w:sz w:val="24"/>
          <w:szCs w:val="24"/>
        </w:rPr>
        <w:t>6</w:t>
      </w:r>
      <w:r>
        <w:rPr>
          <w:rFonts w:ascii="Tahoma" w:eastAsia="Tahoma" w:hAnsi="Tahoma" w:cs="Tahoma"/>
          <w:sz w:val="24"/>
          <w:szCs w:val="24"/>
        </w:rPr>
        <w:t xml:space="preserve"> µl total volume).  Incubate at 16°C </w:t>
      </w:r>
      <w:r w:rsidR="00493F6A">
        <w:rPr>
          <w:rFonts w:ascii="Tahoma" w:eastAsia="Tahoma" w:hAnsi="Tahoma" w:cs="Tahoma"/>
          <w:sz w:val="24"/>
          <w:szCs w:val="24"/>
        </w:rPr>
        <w:t xml:space="preserve">for 16 hours then reduce to 4°C. To end ligation </w:t>
      </w:r>
      <w:r>
        <w:rPr>
          <w:rFonts w:ascii="Tahoma" w:eastAsia="Tahoma" w:hAnsi="Tahoma" w:cs="Tahoma"/>
          <w:sz w:val="24"/>
          <w:szCs w:val="24"/>
        </w:rPr>
        <w:t>heat at 65</w:t>
      </w:r>
      <w:r>
        <w:rPr>
          <w:rFonts w:ascii="Tahoma" w:eastAsia="Tahoma" w:hAnsi="Tahoma" w:cs="Tahoma"/>
          <w:spacing w:val="1"/>
          <w:position w:val="11"/>
          <w:sz w:val="16"/>
          <w:szCs w:val="16"/>
        </w:rPr>
        <w:t>o</w:t>
      </w:r>
      <w:r>
        <w:rPr>
          <w:rFonts w:ascii="Tahoma" w:eastAsia="Tahoma" w:hAnsi="Tahoma" w:cs="Tahoma"/>
          <w:sz w:val="24"/>
          <w:szCs w:val="24"/>
        </w:rPr>
        <w:t>C</w:t>
      </w:r>
      <w:r>
        <w:rPr>
          <w:rFonts w:ascii="Tahoma" w:eastAsia="Tahoma" w:hAnsi="Tahoma" w:cs="Tahoma"/>
          <w:spacing w:val="-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for 10 min to inactivate the ligase.</w:t>
      </w:r>
    </w:p>
    <w:p w:rsidR="00CD0D6C" w:rsidRDefault="00CD0D6C" w:rsidP="00CD0D6C">
      <w:pPr>
        <w:rPr>
          <w:rFonts w:ascii="Tahoma" w:eastAsia="Tahoma" w:hAnsi="Tahoma" w:cs="Tahoma"/>
          <w:sz w:val="24"/>
          <w:szCs w:val="24"/>
        </w:rPr>
      </w:pPr>
    </w:p>
    <w:p w:rsidR="00CD0D6C" w:rsidRDefault="00CD0D6C" w:rsidP="00F52E4C">
      <w:pPr>
        <w:ind w:left="820" w:hanging="3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or</w:t>
      </w:r>
    </w:p>
    <w:p w:rsidR="00CD0D6C" w:rsidRDefault="00CD0D6C" w:rsidP="00F52E4C">
      <w:pPr>
        <w:ind w:left="820" w:hanging="370"/>
        <w:rPr>
          <w:rFonts w:ascii="Tahoma" w:eastAsia="Tahoma" w:hAnsi="Tahoma" w:cs="Tahoma"/>
          <w:sz w:val="24"/>
          <w:szCs w:val="24"/>
        </w:rPr>
      </w:pPr>
    </w:p>
    <w:p w:rsidR="00CD0D6C" w:rsidRDefault="00CD0D6C" w:rsidP="00CD0D6C">
      <w:pPr>
        <w:ind w:left="900" w:hanging="450"/>
        <w:rPr>
          <w:rFonts w:ascii="Tahoma" w:eastAsia="Tahoma" w:hAnsi="Tahoma" w:cs="Tahoma"/>
          <w:sz w:val="24"/>
          <w:szCs w:val="24"/>
        </w:rPr>
        <w:sectPr w:rsidR="00CD0D6C">
          <w:pgSz w:w="12240" w:h="15840"/>
          <w:pgMar w:top="13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>3b. Place 20 µl master mix into a new plate and then mix DNA from digestion                 into the plate using multichannel pipette for both.</w:t>
      </w:r>
    </w:p>
    <w:p w:rsidR="003B1C84" w:rsidRPr="003200E9" w:rsidRDefault="00C94FF4" w:rsidP="003200E9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Test amplification for p</w:t>
      </w:r>
      <w:r w:rsidR="00B27458">
        <w:rPr>
          <w:rFonts w:ascii="Tahoma" w:eastAsia="Tahoma" w:hAnsi="Tahoma" w:cs="Tahoma"/>
          <w:b/>
          <w:sz w:val="24"/>
          <w:szCs w:val="24"/>
        </w:rPr>
        <w:t>ooling ligations into 12-plex groups</w:t>
      </w:r>
    </w:p>
    <w:p w:rsidR="003B1C84" w:rsidRDefault="00B27458">
      <w:pPr>
        <w:ind w:left="100" w:right="6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Samples barcoded at the 3’ end by different ligation Adapters 2 (1-12) can be pooled into groups of 12. Each such group (you will end up with 8 such groups in a 96 well plat</w:t>
      </w:r>
      <w:r>
        <w:rPr>
          <w:rFonts w:ascii="Tahoma" w:eastAsia="Tahoma" w:hAnsi="Tahoma" w:cs="Tahoma"/>
          <w:spacing w:val="-1"/>
          <w:sz w:val="24"/>
          <w:szCs w:val="24"/>
        </w:rPr>
        <w:t>e</w:t>
      </w:r>
      <w:r>
        <w:rPr>
          <w:rFonts w:ascii="Tahoma" w:eastAsia="Tahoma" w:hAnsi="Tahoma" w:cs="Tahoma"/>
          <w:sz w:val="24"/>
          <w:szCs w:val="24"/>
        </w:rPr>
        <w:t>) works as a single sample in the subsequent Amplification and Purification</w:t>
      </w:r>
      <w:r w:rsidR="003200E9">
        <w:rPr>
          <w:rFonts w:ascii="Tahoma" w:eastAsia="Tahoma" w:hAnsi="Tahoma" w:cs="Tahoma"/>
          <w:sz w:val="24"/>
          <w:szCs w:val="24"/>
        </w:rPr>
        <w:t>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Pr="003200E9" w:rsidRDefault="00C94FF4" w:rsidP="003200E9">
      <w:pPr>
        <w:pStyle w:val="ListParagraph"/>
        <w:numPr>
          <w:ilvl w:val="0"/>
          <w:numId w:val="3"/>
        </w:numPr>
        <w:spacing w:before="4" w:line="280" w:lineRule="exact"/>
        <w:ind w:right="16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Prepare master mix</w:t>
      </w:r>
    </w:p>
    <w:p w:rsidR="003200E9" w:rsidRDefault="003200E9" w:rsidP="003200E9">
      <w:pPr>
        <w:spacing w:line="280" w:lineRule="exact"/>
        <w:ind w:firstLine="460"/>
        <w:rPr>
          <w:rFonts w:ascii="Tahoma" w:eastAsia="Tahoma" w:hAnsi="Tahoma" w:cs="Tahoma"/>
          <w:b/>
          <w:sz w:val="24"/>
          <w:szCs w:val="24"/>
        </w:rPr>
      </w:pPr>
    </w:p>
    <w:p w:rsidR="003200E9" w:rsidRDefault="003200E9" w:rsidP="003200E9">
      <w:pPr>
        <w:spacing w:line="280" w:lineRule="exact"/>
        <w:ind w:left="7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For each reaction prepare the following master mix:</w:t>
      </w:r>
    </w:p>
    <w:p w:rsidR="003200E9" w:rsidRDefault="003200E9" w:rsidP="003200E9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NFW                              </w:t>
      </w:r>
      <w:r>
        <w:rPr>
          <w:rFonts w:ascii="Tahoma" w:eastAsia="Tahoma" w:hAnsi="Tahoma" w:cs="Tahoma"/>
          <w:spacing w:val="57"/>
          <w:sz w:val="24"/>
          <w:szCs w:val="24"/>
        </w:rPr>
        <w:t xml:space="preserve"> </w:t>
      </w:r>
      <w:r w:rsidR="009B6614">
        <w:rPr>
          <w:rFonts w:ascii="Tahoma" w:eastAsia="Tahoma" w:hAnsi="Tahoma" w:cs="Tahoma"/>
          <w:spacing w:val="57"/>
          <w:sz w:val="24"/>
          <w:szCs w:val="24"/>
        </w:rPr>
        <w:tab/>
      </w:r>
      <w:r w:rsidR="009B6614">
        <w:rPr>
          <w:rFonts w:ascii="Tahoma" w:eastAsia="Tahoma" w:hAnsi="Tahoma" w:cs="Tahoma"/>
          <w:spacing w:val="57"/>
          <w:sz w:val="24"/>
          <w:szCs w:val="24"/>
        </w:rPr>
        <w:tab/>
      </w:r>
      <w:r w:rsidR="009B6614">
        <w:rPr>
          <w:rFonts w:ascii="Tahoma" w:eastAsia="Tahoma" w:hAnsi="Tahoma" w:cs="Tahoma"/>
          <w:sz w:val="24"/>
          <w:szCs w:val="24"/>
        </w:rPr>
        <w:t>1.9</w:t>
      </w:r>
      <w:r>
        <w:rPr>
          <w:rFonts w:ascii="Tahoma" w:eastAsia="Tahoma" w:hAnsi="Tahoma" w:cs="Tahoma"/>
          <w:sz w:val="24"/>
          <w:szCs w:val="24"/>
        </w:rPr>
        <w:t xml:space="preserve"> µl</w:t>
      </w:r>
    </w:p>
    <w:p w:rsidR="003200E9" w:rsidRDefault="003200E9" w:rsidP="003200E9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IC1-P5                  </w:t>
      </w:r>
      <w:r w:rsidR="009B6614">
        <w:rPr>
          <w:rFonts w:ascii="Tahoma" w:eastAsia="Tahoma" w:hAnsi="Tahoma" w:cs="Tahoma"/>
          <w:position w:val="-1"/>
          <w:sz w:val="24"/>
          <w:szCs w:val="24"/>
        </w:rPr>
        <w:tab/>
      </w:r>
      <w:r w:rsidR="009B6614">
        <w:rPr>
          <w:rFonts w:ascii="Tahoma" w:eastAsia="Tahoma" w:hAnsi="Tahoma" w:cs="Tahoma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200E9" w:rsidRDefault="003200E9" w:rsidP="003200E9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IC2-P7                  </w:t>
      </w:r>
      <w:r w:rsidR="009B6614">
        <w:rPr>
          <w:rFonts w:ascii="Tahoma" w:eastAsia="Tahoma" w:hAnsi="Tahoma" w:cs="Tahoma"/>
          <w:sz w:val="24"/>
          <w:szCs w:val="24"/>
        </w:rPr>
        <w:tab/>
      </w:r>
      <w:r w:rsidR="009B6614">
        <w:rPr>
          <w:rFonts w:ascii="Tahoma" w:eastAsia="Tahoma" w:hAnsi="Tahoma" w:cs="Tahoma"/>
          <w:sz w:val="24"/>
          <w:szCs w:val="24"/>
        </w:rPr>
        <w:tab/>
      </w:r>
      <w:r>
        <w:rPr>
          <w:rFonts w:ascii="Tahoma" w:eastAsia="Tahoma" w:hAnsi="Tahoma" w:cs="Tahoma"/>
          <w:sz w:val="24"/>
          <w:szCs w:val="24"/>
        </w:rPr>
        <w:t>0.4 µl</w:t>
      </w:r>
    </w:p>
    <w:p w:rsidR="003200E9" w:rsidRDefault="003200E9" w:rsidP="003200E9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</w:t>
      </w:r>
      <w:r>
        <w:rPr>
          <w:rFonts w:ascii="Tahoma" w:eastAsia="Tahoma" w:hAnsi="Tahoma" w:cs="Tahoma"/>
          <w:spacing w:val="62"/>
          <w:position w:val="-1"/>
          <w:sz w:val="24"/>
          <w:szCs w:val="24"/>
        </w:rPr>
        <w:t xml:space="preserve"> </w:t>
      </w:r>
      <w:r w:rsidR="009B6614">
        <w:rPr>
          <w:rFonts w:ascii="Tahoma" w:eastAsia="Tahoma" w:hAnsi="Tahoma" w:cs="Tahoma"/>
          <w:spacing w:val="62"/>
          <w:position w:val="-1"/>
          <w:sz w:val="24"/>
          <w:szCs w:val="24"/>
        </w:rPr>
        <w:tab/>
      </w:r>
      <w:r w:rsidR="009B6614">
        <w:rPr>
          <w:rFonts w:ascii="Tahoma" w:eastAsia="Tahoma" w:hAnsi="Tahoma" w:cs="Tahoma"/>
          <w:spacing w:val="62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>0.3 µl</w:t>
      </w:r>
    </w:p>
    <w:p w:rsidR="003200E9" w:rsidRDefault="009B6614" w:rsidP="009B6614">
      <w:pPr>
        <w:spacing w:before="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</w:t>
      </w:r>
      <w:r w:rsidR="003200E9">
        <w:rPr>
          <w:rFonts w:ascii="Tahoma" w:eastAsia="Tahoma" w:hAnsi="Tahoma" w:cs="Tahoma"/>
          <w:sz w:val="24"/>
          <w:szCs w:val="24"/>
        </w:rPr>
        <w:t xml:space="preserve">Phusion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</w:t>
      </w:r>
      <w:r w:rsidR="003200E9">
        <w:rPr>
          <w:rFonts w:ascii="Tahoma" w:eastAsia="Tahoma" w:hAnsi="Tahoma" w:cs="Tahoma"/>
          <w:sz w:val="24"/>
          <w:szCs w:val="24"/>
        </w:rPr>
        <w:t xml:space="preserve">       </w:t>
      </w:r>
      <w:r w:rsidR="003200E9">
        <w:rPr>
          <w:rFonts w:ascii="Tahoma" w:eastAsia="Tahoma" w:hAnsi="Tahoma" w:cs="Tahoma"/>
          <w:spacing w:val="19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z w:val="24"/>
          <w:szCs w:val="24"/>
        </w:rPr>
        <w:t>10.0</w:t>
      </w:r>
      <w:r w:rsidR="003200E9">
        <w:rPr>
          <w:rFonts w:ascii="Tahoma" w:eastAsia="Tahoma" w:hAnsi="Tahoma" w:cs="Tahoma"/>
          <w:sz w:val="24"/>
          <w:szCs w:val="24"/>
        </w:rPr>
        <w:t xml:space="preserve">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3200E9" w:rsidRDefault="003200E9" w:rsidP="003200E9">
      <w:pPr>
        <w:spacing w:before="6" w:line="280" w:lineRule="exact"/>
        <w:rPr>
          <w:sz w:val="28"/>
          <w:szCs w:val="28"/>
        </w:rPr>
      </w:pPr>
    </w:p>
    <w:p w:rsidR="003200E9" w:rsidRPr="00C94FF4" w:rsidRDefault="00C94FF4" w:rsidP="00C94FF4">
      <w:pPr>
        <w:pStyle w:val="ListParagraph"/>
        <w:numPr>
          <w:ilvl w:val="0"/>
          <w:numId w:val="3"/>
        </w:num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Distribute </w:t>
      </w:r>
      <w:r w:rsidR="003200E9" w:rsidRPr="00C94FF4">
        <w:rPr>
          <w:rFonts w:ascii="Tahoma" w:eastAsia="Tahoma" w:hAnsi="Tahoma" w:cs="Tahoma"/>
          <w:sz w:val="24"/>
          <w:szCs w:val="24"/>
        </w:rPr>
        <w:t>13 µl master mix</w:t>
      </w:r>
      <w:r>
        <w:rPr>
          <w:rFonts w:ascii="Tahoma" w:eastAsia="Tahoma" w:hAnsi="Tahoma" w:cs="Tahoma"/>
          <w:sz w:val="24"/>
          <w:szCs w:val="24"/>
        </w:rPr>
        <w:t xml:space="preserve"> to each well (in new plate),</w:t>
      </w:r>
      <w:r w:rsidRPr="00C94FF4">
        <w:rPr>
          <w:rFonts w:ascii="Tahoma" w:eastAsia="Tahoma" w:hAnsi="Tahoma" w:cs="Tahoma"/>
          <w:sz w:val="24"/>
          <w:szCs w:val="24"/>
        </w:rPr>
        <w:t xml:space="preserve"> add 3 µl of 1 µM Ill-Rad-</w:t>
      </w:r>
      <w:proofErr w:type="spellStart"/>
      <w:r w:rsidRPr="00C94FF4">
        <w:rPr>
          <w:rFonts w:ascii="Tahoma" w:eastAsia="Tahoma" w:hAnsi="Tahoma" w:cs="Tahoma"/>
          <w:sz w:val="24"/>
          <w:szCs w:val="24"/>
        </w:rPr>
        <w:t>bc</w:t>
      </w:r>
      <w:proofErr w:type="spellEnd"/>
      <w:r w:rsidRPr="00C94FF4">
        <w:rPr>
          <w:rFonts w:ascii="Tahoma" w:eastAsia="Tahoma" w:hAnsi="Tahoma" w:cs="Tahoma"/>
          <w:sz w:val="24"/>
          <w:szCs w:val="24"/>
        </w:rPr>
        <w:t xml:space="preserve"> (barcode-bearing) primer to each reaction</w:t>
      </w:r>
      <w:r>
        <w:rPr>
          <w:rFonts w:ascii="Tahoma" w:eastAsia="Tahoma" w:hAnsi="Tahoma" w:cs="Tahoma"/>
          <w:sz w:val="24"/>
          <w:szCs w:val="24"/>
        </w:rPr>
        <w:t xml:space="preserve">, add </w:t>
      </w:r>
      <w:r w:rsidRPr="00C94FF4">
        <w:rPr>
          <w:rFonts w:ascii="Tahoma" w:eastAsia="Tahoma" w:hAnsi="Tahoma" w:cs="Tahoma"/>
          <w:sz w:val="24"/>
          <w:szCs w:val="24"/>
        </w:rPr>
        <w:t>4 µl</w:t>
      </w:r>
      <w:r>
        <w:rPr>
          <w:rFonts w:ascii="Tahoma" w:eastAsia="Tahoma" w:hAnsi="Tahoma" w:cs="Tahoma"/>
          <w:sz w:val="24"/>
          <w:szCs w:val="24"/>
        </w:rPr>
        <w:t xml:space="preserve"> fro</w:t>
      </w:r>
      <w:r w:rsidR="008F2EB2">
        <w:rPr>
          <w:rFonts w:ascii="Tahoma" w:eastAsia="Tahoma" w:hAnsi="Tahoma" w:cs="Tahoma"/>
          <w:sz w:val="24"/>
          <w:szCs w:val="24"/>
        </w:rPr>
        <w:t>m each well of ligation plate (s</w:t>
      </w:r>
      <w:r>
        <w:rPr>
          <w:rFonts w:ascii="Tahoma" w:eastAsia="Tahoma" w:hAnsi="Tahoma" w:cs="Tahoma"/>
          <w:sz w:val="24"/>
          <w:szCs w:val="24"/>
        </w:rPr>
        <w:t>tore</w:t>
      </w:r>
      <w:r w:rsidR="008F2EB2">
        <w:rPr>
          <w:rFonts w:ascii="Tahoma" w:eastAsia="Tahoma" w:hAnsi="Tahoma" w:cs="Tahoma"/>
          <w:sz w:val="24"/>
          <w:szCs w:val="24"/>
        </w:rPr>
        <w:t xml:space="preserve"> ligation</w:t>
      </w:r>
      <w:r>
        <w:rPr>
          <w:rFonts w:ascii="Tahoma" w:eastAsia="Tahoma" w:hAnsi="Tahoma" w:cs="Tahoma"/>
          <w:sz w:val="24"/>
          <w:szCs w:val="24"/>
        </w:rPr>
        <w:t xml:space="preserve"> plate in -20°C) </w:t>
      </w:r>
      <w:r w:rsidR="003200E9" w:rsidRPr="00C94FF4">
        <w:rPr>
          <w:rFonts w:ascii="Tahoma" w:eastAsia="Tahoma" w:hAnsi="Tahoma" w:cs="Tahoma"/>
          <w:sz w:val="24"/>
          <w:szCs w:val="24"/>
        </w:rPr>
        <w:t>and amplify as follows:</w:t>
      </w:r>
    </w:p>
    <w:p w:rsidR="009B6614" w:rsidRDefault="009B6614" w:rsidP="003200E9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</w:p>
    <w:p w:rsidR="0063458C" w:rsidRPr="0063458C" w:rsidRDefault="0063458C" w:rsidP="0063458C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487045</wp:posOffset>
                </wp:positionV>
                <wp:extent cx="514357" cy="695325"/>
                <wp:effectExtent l="0" t="0" r="19050" b="2857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7" cy="695325"/>
                        </a:xfrm>
                        <a:custGeom>
                          <a:avLst/>
                          <a:gdLst>
                            <a:gd name="connsiteX0" fmla="*/ 9525 w 514357"/>
                            <a:gd name="connsiteY0" fmla="*/ 0 h 695325"/>
                            <a:gd name="connsiteX1" fmla="*/ 514350 w 514357"/>
                            <a:gd name="connsiteY1" fmla="*/ 428625 h 695325"/>
                            <a:gd name="connsiteX2" fmla="*/ 0 w 514357"/>
                            <a:gd name="connsiteY2" fmla="*/ 695325 h 695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4357" h="695325">
                              <a:moveTo>
                                <a:pt x="9525" y="0"/>
                              </a:moveTo>
                              <a:cubicBezTo>
                                <a:pt x="262731" y="156369"/>
                                <a:pt x="515937" y="312738"/>
                                <a:pt x="514350" y="428625"/>
                              </a:cubicBezTo>
                              <a:cubicBezTo>
                                <a:pt x="512763" y="544512"/>
                                <a:pt x="256381" y="619918"/>
                                <a:pt x="0" y="695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F5219" id="Freeform 7" o:spid="_x0000_s1026" style="position:absolute;margin-left:278pt;margin-top:38.35pt;width:40.5pt;height:54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7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" path="m9525,c262731,156369,515937,312738,514350,428625,512763,544512,256381,619918,,695325e" filled="f" strokecolor="#243f60 [1604]" strokeweight="2pt">
                <v:path arrowok="t" o:connecttype="custom" o:connectlocs="9525,0;514350,428625;0,695325" o:connectangles="0,0,0"/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70</m:t>
        </m:r>
        <m:r>
          <m:rPr>
            <m:sty m:val="p"/>
          </m:rPr>
          <w:rPr>
            <w:rFonts w:ascii="Cambria Math" w:eastAsia="Tahoma" w:hAnsi="Cambria Math" w:cs="Tahoma"/>
            <w:position w:val="-1"/>
            <w:sz w:val="24"/>
            <w:szCs w:val="24"/>
          </w:rPr>
          <m:t xml:space="preserve">°C 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m:t xml:space="preserve"> 30 sec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20sec</m:t>
          </m:r>
        </m:oMath>
      </m:oMathPara>
    </w:p>
    <w:p w:rsidR="0063458C" w:rsidRPr="0063458C" w:rsidRDefault="0063458C" w:rsidP="0063458C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position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4044950</wp:posOffset>
                </wp:positionH>
                <wp:positionV relativeFrom="paragraph">
                  <wp:posOffset>244475</wp:posOffset>
                </wp:positionV>
                <wp:extent cx="438150" cy="4000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458C" w:rsidRPr="0063458C" w:rsidRDefault="0063458C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63458C">
                              <w:rPr>
                                <w:rFonts w:ascii="Tahoma" w:hAnsi="Tahoma" w:cs="Tahoma"/>
                                <w:sz w:val="24"/>
                              </w:rPr>
                              <w:t>x14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8.5pt;margin-top:19.25pt;width:34.5pt;height:31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" filled="f" stroked="f" strokeweight=".5pt">
                <v:textbox>
                  <w:txbxContent>
                    <w:p w:rsidR="0063458C" w:rsidRPr="0063458C" w:rsidRDefault="0063458C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63458C">
                        <w:rPr>
                          <w:rFonts w:ascii="Tahoma" w:hAnsi="Tahoma" w:cs="Tahoma"/>
                          <w:sz w:val="24"/>
                        </w:rPr>
                        <w:t>x14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↓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65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 min</m:t>
          </m:r>
        </m:oMath>
      </m:oMathPara>
    </w:p>
    <w:p w:rsidR="0063458C" w:rsidRPr="0063458C" w:rsidRDefault="0063458C" w:rsidP="003200E9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72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30sec</m:t>
          </m:r>
        </m:oMath>
      </m:oMathPara>
    </w:p>
    <w:p w:rsidR="009B6614" w:rsidRPr="0063458C" w:rsidRDefault="0063458C" w:rsidP="003200E9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   Hold</m:t>
          </m:r>
        </m:oMath>
      </m:oMathPara>
    </w:p>
    <w:p w:rsidR="003200E9" w:rsidRDefault="003200E9" w:rsidP="003200E9">
      <w:pPr>
        <w:spacing w:before="1" w:line="100" w:lineRule="exact"/>
        <w:rPr>
          <w:sz w:val="10"/>
          <w:szCs w:val="10"/>
        </w:rPr>
      </w:pPr>
    </w:p>
    <w:p w:rsidR="00FB342B" w:rsidRDefault="00FB342B" w:rsidP="00FB342B">
      <w:pPr>
        <w:spacing w:line="200" w:lineRule="exact"/>
        <w:rPr>
          <w:rFonts w:ascii="Tahoma" w:hAnsi="Tahoma" w:cs="Tahoma"/>
          <w:sz w:val="24"/>
        </w:rPr>
      </w:pPr>
    </w:p>
    <w:p w:rsidR="000125F5" w:rsidRDefault="00FB342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 w:rsidRPr="000125F5">
        <w:rPr>
          <w:rFonts w:ascii="Tahoma" w:hAnsi="Tahoma" w:cs="Tahoma"/>
          <w:sz w:val="24"/>
        </w:rPr>
        <w:t xml:space="preserve">While PCR is running prepare a large (must fit 96 samples+ a few ladders) 2% </w:t>
      </w:r>
      <w:r w:rsidR="000125F5" w:rsidRPr="000125F5">
        <w:rPr>
          <w:rFonts w:ascii="Tahoma" w:hAnsi="Tahoma" w:cs="Tahoma"/>
          <w:sz w:val="24"/>
        </w:rPr>
        <w:t>agarose</w:t>
      </w:r>
      <w:r w:rsidRPr="000125F5">
        <w:rPr>
          <w:rFonts w:ascii="Tahoma" w:hAnsi="Tahoma" w:cs="Tahoma"/>
          <w:sz w:val="24"/>
        </w:rPr>
        <w:t xml:space="preserve"> gel</w:t>
      </w:r>
      <w:r w:rsidR="000125F5" w:rsidRPr="000125F5">
        <w:rPr>
          <w:rFonts w:ascii="Tahoma" w:hAnsi="Tahoma" w:cs="Tahoma"/>
          <w:sz w:val="24"/>
        </w:rPr>
        <w:t xml:space="preserve">. </w:t>
      </w:r>
      <w:r w:rsidR="001A4280" w:rsidRPr="001A4280">
        <w:rPr>
          <w:rFonts w:ascii="Tahoma" w:hAnsi="Tahoma" w:cs="Tahoma"/>
          <w:color w:val="FF0000"/>
          <w:sz w:val="24"/>
        </w:rPr>
        <w:t>Gel: 250mL TBE +12.5uL EtBr + 5g agarose with two 50 cell combs</w:t>
      </w:r>
    </w:p>
    <w:p w:rsidR="000125F5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5uL of Orange</w:t>
      </w:r>
      <w:r w:rsidR="001A4280">
        <w:rPr>
          <w:rFonts w:ascii="Tahoma" w:hAnsi="Tahoma" w:cs="Tahoma"/>
          <w:sz w:val="24"/>
        </w:rPr>
        <w:t xml:space="preserve"> </w:t>
      </w:r>
      <w:r w:rsidR="001A4280">
        <w:rPr>
          <w:rFonts w:ascii="Tahoma" w:hAnsi="Tahoma" w:cs="Tahoma"/>
          <w:sz w:val="24"/>
        </w:rPr>
        <w:t>loading</w:t>
      </w:r>
      <w:r w:rsidR="001A4280">
        <w:rPr>
          <w:rFonts w:ascii="Tahoma" w:hAnsi="Tahoma" w:cs="Tahoma"/>
          <w:sz w:val="24"/>
        </w:rPr>
        <w:t xml:space="preserve"> dye</w:t>
      </w:r>
      <w:r>
        <w:rPr>
          <w:rFonts w:ascii="Tahoma" w:hAnsi="Tahoma" w:cs="Tahoma"/>
          <w:sz w:val="24"/>
        </w:rPr>
        <w:t xml:space="preserve"> (Green colored) </w:t>
      </w:r>
      <w:r w:rsidR="001A4280">
        <w:rPr>
          <w:rFonts w:ascii="Tahoma" w:hAnsi="Tahoma" w:cs="Tahoma"/>
          <w:sz w:val="24"/>
        </w:rPr>
        <w:t>directly into</w:t>
      </w:r>
      <w:r>
        <w:rPr>
          <w:rFonts w:ascii="Tahoma" w:hAnsi="Tahoma" w:cs="Tahoma"/>
          <w:sz w:val="24"/>
        </w:rPr>
        <w:t xml:space="preserve"> each well of your PCR plate, </w:t>
      </w:r>
      <w:r w:rsidR="001A4280">
        <w:rPr>
          <w:rFonts w:ascii="Tahoma" w:hAnsi="Tahoma" w:cs="Tahoma"/>
          <w:sz w:val="24"/>
        </w:rPr>
        <w:t xml:space="preserve">then </w:t>
      </w:r>
      <w:r w:rsidRPr="001A4280">
        <w:rPr>
          <w:rFonts w:ascii="Tahoma" w:hAnsi="Tahoma" w:cs="Tahoma"/>
          <w:b/>
          <w:sz w:val="24"/>
        </w:rPr>
        <w:t>mix</w:t>
      </w:r>
      <w:r>
        <w:rPr>
          <w:rFonts w:ascii="Tahoma" w:hAnsi="Tahoma" w:cs="Tahoma"/>
          <w:sz w:val="24"/>
        </w:rPr>
        <w:t>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12.5uL from PCR plate to each well of the large gel.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For the ladder add 6uL of Low Molecular Weight ladder.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15uL</w:t>
      </w:r>
      <w:r w:rsidR="008F2EB2">
        <w:rPr>
          <w:rFonts w:ascii="Tahoma" w:hAnsi="Tahoma" w:cs="Tahoma"/>
          <w:sz w:val="24"/>
        </w:rPr>
        <w:t xml:space="preserve"> of ethidium bromide</w:t>
      </w:r>
      <w:r>
        <w:rPr>
          <w:rFonts w:ascii="Tahoma" w:hAnsi="Tahoma" w:cs="Tahoma"/>
          <w:sz w:val="24"/>
        </w:rPr>
        <w:t xml:space="preserve"> to</w:t>
      </w:r>
      <w:r w:rsidR="008F2EB2">
        <w:rPr>
          <w:rFonts w:ascii="Tahoma" w:hAnsi="Tahoma" w:cs="Tahoma"/>
          <w:sz w:val="24"/>
        </w:rPr>
        <w:t xml:space="preserve"> the buffer on</w:t>
      </w:r>
      <w:r>
        <w:rPr>
          <w:rFonts w:ascii="Tahoma" w:hAnsi="Tahoma" w:cs="Tahoma"/>
          <w:sz w:val="24"/>
        </w:rPr>
        <w:t xml:space="preserve"> the RED</w:t>
      </w:r>
      <w:r w:rsidR="008F2EB2">
        <w:rPr>
          <w:rFonts w:ascii="Tahoma" w:hAnsi="Tahoma" w:cs="Tahoma"/>
          <w:sz w:val="24"/>
        </w:rPr>
        <w:t xml:space="preserve"> side</w:t>
      </w:r>
      <w:r>
        <w:rPr>
          <w:rFonts w:ascii="Tahoma" w:hAnsi="Tahoma" w:cs="Tahoma"/>
          <w:sz w:val="24"/>
        </w:rPr>
        <w:t xml:space="preserve"> (+) of the gel rig and mix before starting.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Run at 105 volts for ~65-70mins (Check a few times while running)</w:t>
      </w:r>
    </w:p>
    <w:p w:rsidR="00FF28AB" w:rsidRDefault="001A4280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Take i</w:t>
      </w:r>
      <w:r w:rsidR="00FF28AB">
        <w:rPr>
          <w:rFonts w:ascii="Tahoma" w:hAnsi="Tahoma" w:cs="Tahoma"/>
          <w:sz w:val="24"/>
        </w:rPr>
        <w:t>mage</w:t>
      </w:r>
      <w:r>
        <w:rPr>
          <w:rFonts w:ascii="Tahoma" w:hAnsi="Tahoma" w:cs="Tahoma"/>
          <w:sz w:val="24"/>
        </w:rPr>
        <w:t xml:space="preserve"> of</w:t>
      </w:r>
      <w:r w:rsidR="00FF28AB">
        <w:rPr>
          <w:rFonts w:ascii="Tahoma" w:hAnsi="Tahoma" w:cs="Tahoma"/>
          <w:sz w:val="24"/>
        </w:rPr>
        <w:t xml:space="preserve"> </w:t>
      </w:r>
      <w:r>
        <w:rPr>
          <w:rFonts w:ascii="Tahoma" w:hAnsi="Tahoma" w:cs="Tahoma"/>
          <w:sz w:val="24"/>
        </w:rPr>
        <w:t>gel</w:t>
      </w:r>
      <w:r w:rsidR="00FF28AB">
        <w:rPr>
          <w:rFonts w:ascii="Tahoma" w:hAnsi="Tahoma" w:cs="Tahoma"/>
          <w:sz w:val="24"/>
        </w:rPr>
        <w:t>.</w:t>
      </w:r>
    </w:p>
    <w:p w:rsidR="000125F5" w:rsidRPr="000125F5" w:rsidRDefault="00FF28AB" w:rsidP="009C4183">
      <w:pPr>
        <w:pStyle w:val="ListParagraph"/>
        <w:numPr>
          <w:ilvl w:val="0"/>
          <w:numId w:val="9"/>
        </w:numPr>
        <w:spacing w:line="280" w:lineRule="exact"/>
        <w:ind w:left="447" w:hanging="346"/>
      </w:pPr>
      <w:r w:rsidRPr="00C9350D">
        <w:rPr>
          <w:rFonts w:ascii="Tahoma" w:eastAsia="Tahoma" w:hAnsi="Tahoma" w:cs="Tahoma"/>
          <w:sz w:val="24"/>
          <w:szCs w:val="24"/>
        </w:rPr>
        <w:t>Estimate the brightness of the bands on a gel.</w:t>
      </w:r>
      <w:r w:rsidR="001A4280" w:rsidRPr="00C9350D">
        <w:rPr>
          <w:rFonts w:ascii="Tahoma" w:eastAsia="Tahoma" w:hAnsi="Tahoma" w:cs="Tahoma"/>
          <w:sz w:val="24"/>
          <w:szCs w:val="24"/>
        </w:rPr>
        <w:t xml:space="preserve"> </w:t>
      </w:r>
      <w:r w:rsidR="001A4280" w:rsidRPr="00C9350D">
        <w:rPr>
          <w:rFonts w:ascii="Tahoma" w:eastAsia="Tahoma" w:hAnsi="Tahoma" w:cs="Tahoma"/>
          <w:color w:val="FF0000"/>
          <w:sz w:val="24"/>
          <w:szCs w:val="24"/>
        </w:rPr>
        <w:t>Score band brightness from 5-20 in increments of 5, with 20 being the LEAST bright (you will have four possible scores 5,10,15,20</w:t>
      </w:r>
      <w:r w:rsidR="00C9350D">
        <w:rPr>
          <w:rFonts w:ascii="Tahoma" w:eastAsia="Tahoma" w:hAnsi="Tahoma" w:cs="Tahoma"/>
          <w:color w:val="FF0000"/>
          <w:sz w:val="24"/>
          <w:szCs w:val="24"/>
        </w:rPr>
        <w:t>; see FIGURE 1</w:t>
      </w:r>
      <w:r w:rsidR="001A4280" w:rsidRPr="00C9350D">
        <w:rPr>
          <w:rFonts w:ascii="Tahoma" w:eastAsia="Tahoma" w:hAnsi="Tahoma" w:cs="Tahoma"/>
          <w:color w:val="FF0000"/>
          <w:sz w:val="24"/>
          <w:szCs w:val="24"/>
        </w:rPr>
        <w:t>). Make a plate map in excel with scores assigned to corresponding plate positions. The scores correspond to the volume (</w:t>
      </w:r>
      <w:proofErr w:type="spellStart"/>
      <w:r w:rsidR="001A4280" w:rsidRPr="00C9350D">
        <w:rPr>
          <w:rFonts w:ascii="Tahoma" w:eastAsia="Tahoma" w:hAnsi="Tahoma" w:cs="Tahoma"/>
          <w:color w:val="FF0000"/>
          <w:sz w:val="24"/>
          <w:szCs w:val="24"/>
        </w:rPr>
        <w:t>uL</w:t>
      </w:r>
      <w:proofErr w:type="spellEnd"/>
      <w:r w:rsidR="001A4280" w:rsidRPr="00C9350D">
        <w:rPr>
          <w:rFonts w:ascii="Tahoma" w:eastAsia="Tahoma" w:hAnsi="Tahoma" w:cs="Tahoma"/>
          <w:color w:val="FF0000"/>
          <w:sz w:val="24"/>
          <w:szCs w:val="24"/>
        </w:rPr>
        <w:t>) of DNA from your ligation plate</w:t>
      </w:r>
      <w:r w:rsidR="00C9350D" w:rsidRPr="00C9350D">
        <w:rPr>
          <w:rFonts w:ascii="Tahoma" w:eastAsia="Tahoma" w:hAnsi="Tahoma" w:cs="Tahoma"/>
          <w:color w:val="FF0000"/>
          <w:sz w:val="24"/>
          <w:szCs w:val="24"/>
        </w:rPr>
        <w:t xml:space="preserve"> you will transfer from each well when pooling samples (i.e. if you have 5 you will take 5uL from well).</w:t>
      </w:r>
      <w:r w:rsidR="001A4280" w:rsidRPr="00C9350D">
        <w:rPr>
          <w:rFonts w:ascii="Tahoma" w:eastAsia="Tahoma" w:hAnsi="Tahoma" w:cs="Tahoma"/>
          <w:color w:val="FF0000"/>
          <w:sz w:val="24"/>
          <w:szCs w:val="24"/>
        </w:rPr>
        <w:t xml:space="preserve">   Using your map </w:t>
      </w:r>
      <w:r w:rsidR="00C9350D" w:rsidRPr="00C9350D">
        <w:rPr>
          <w:rFonts w:ascii="Tahoma" w:eastAsia="Tahoma" w:hAnsi="Tahoma" w:cs="Tahoma"/>
          <w:color w:val="FF0000"/>
          <w:sz w:val="24"/>
          <w:szCs w:val="24"/>
        </w:rPr>
        <w:t>to guide you, pool the samples across each col</w:t>
      </w:r>
      <w:bookmarkStart w:id="0" w:name="_GoBack"/>
      <w:bookmarkEnd w:id="0"/>
      <w:r w:rsidR="00C9350D" w:rsidRPr="00C9350D">
        <w:rPr>
          <w:rFonts w:ascii="Tahoma" w:eastAsia="Tahoma" w:hAnsi="Tahoma" w:cs="Tahoma"/>
          <w:color w:val="FF0000"/>
          <w:sz w:val="24"/>
          <w:szCs w:val="24"/>
        </w:rPr>
        <w:t xml:space="preserve">umn (all samples in a row will become a pool).  Samples should be pooled in </w:t>
      </w:r>
      <w:r w:rsidR="00A602BE" w:rsidRPr="00C9350D">
        <w:rPr>
          <w:rFonts w:ascii="Tahoma" w:eastAsia="Tahoma" w:hAnsi="Tahoma" w:cs="Tahoma"/>
          <w:color w:val="FF0000"/>
          <w:sz w:val="24"/>
          <w:szCs w:val="24"/>
        </w:rPr>
        <w:t>an</w:t>
      </w:r>
      <w:r w:rsidR="00C9350D" w:rsidRPr="00C9350D">
        <w:rPr>
          <w:rFonts w:ascii="Tahoma" w:eastAsia="Tahoma" w:hAnsi="Tahoma" w:cs="Tahoma"/>
          <w:color w:val="FF0000"/>
          <w:sz w:val="24"/>
          <w:szCs w:val="24"/>
        </w:rPr>
        <w:t xml:space="preserve"> 8well strip tube.</w:t>
      </w:r>
      <w:r w:rsidR="001A4280" w:rsidRPr="00C9350D">
        <w:rPr>
          <w:rFonts w:ascii="Tahoma" w:eastAsia="Tahoma" w:hAnsi="Tahoma" w:cs="Tahoma"/>
          <w:color w:val="FF0000"/>
          <w:sz w:val="24"/>
          <w:szCs w:val="24"/>
        </w:rPr>
        <w:t xml:space="preserve"> </w:t>
      </w:r>
      <w:r w:rsidRPr="00C9350D">
        <w:rPr>
          <w:rFonts w:ascii="Tahoma" w:eastAsia="Tahoma" w:hAnsi="Tahoma" w:cs="Tahoma"/>
          <w:sz w:val="24"/>
          <w:szCs w:val="24"/>
        </w:rPr>
        <w:t xml:space="preserve"> </w:t>
      </w:r>
    </w:p>
    <w:p w:rsid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498266A1" wp14:editId="2AA81571">
            <wp:simplePos x="0" y="0"/>
            <wp:positionH relativeFrom="column">
              <wp:posOffset>-79375</wp:posOffset>
            </wp:positionH>
            <wp:positionV relativeFrom="paragraph">
              <wp:posOffset>-628650</wp:posOffset>
            </wp:positionV>
            <wp:extent cx="5600700" cy="4182745"/>
            <wp:effectExtent l="0" t="0" r="0" b="8255"/>
            <wp:wrapSquare wrapText="bothSides"/>
            <wp:docPr id="11" name="Picture 11" descr="C:\Users\Joel\Downloads\2B RAD 1st run 96 samples (working!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el\Downloads\2B RAD 1st run 96 samples (working!)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/>
          <w:sz w:val="24"/>
          <w:szCs w:val="24"/>
        </w:rPr>
        <w:t>Figure 1.</w:t>
      </w:r>
    </w:p>
    <w:p w:rsidR="00162E65" w:rsidRP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  <w:sectPr w:rsidR="00162E65" w:rsidRPr="0083476C">
          <w:pgSz w:w="12240" w:h="15840"/>
          <w:pgMar w:top="13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 xml:space="preserve">96 samples run on a test PCR of 14 cycles (cycle at which all samples produced a clear band). </w:t>
      </w:r>
      <w:r w:rsidR="004C4F4D">
        <w:rPr>
          <w:rFonts w:ascii="Tahoma" w:eastAsia="Tahoma" w:hAnsi="Tahoma" w:cs="Tahoma"/>
          <w:sz w:val="24"/>
          <w:szCs w:val="24"/>
        </w:rPr>
        <w:t xml:space="preserve">All samples </w:t>
      </w:r>
      <w:r w:rsidR="00D52602">
        <w:rPr>
          <w:rFonts w:ascii="Tahoma" w:eastAsia="Tahoma" w:hAnsi="Tahoma" w:cs="Tahoma"/>
          <w:sz w:val="24"/>
          <w:szCs w:val="24"/>
        </w:rPr>
        <w:t>mark 5 or unmarked are of high efficacy (5uL added to pool). Samples marked 10 are of lower efficacy (10uL added to pool).</w:t>
      </w:r>
    </w:p>
    <w:p w:rsidR="003200E9" w:rsidRPr="00162E65" w:rsidRDefault="00162E65">
      <w:pPr>
        <w:rPr>
          <w:rFonts w:ascii="Tahoma" w:eastAsia="Tahoma" w:hAnsi="Tahoma" w:cs="Tahoma"/>
          <w:sz w:val="24"/>
          <w:szCs w:val="24"/>
        </w:rPr>
      </w:pPr>
      <w:r w:rsidRPr="00162E65">
        <w:rPr>
          <w:rFonts w:ascii="Tahoma" w:eastAsia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 wp14:anchorId="05683782" wp14:editId="0A2625F6">
            <wp:simplePos x="0" y="0"/>
            <wp:positionH relativeFrom="column">
              <wp:posOffset>-79375</wp:posOffset>
            </wp:positionH>
            <wp:positionV relativeFrom="paragraph">
              <wp:posOffset>-781050</wp:posOffset>
            </wp:positionV>
            <wp:extent cx="5400675" cy="4029075"/>
            <wp:effectExtent l="0" t="0" r="9525" b="9525"/>
            <wp:wrapSquare wrapText="bothSides"/>
            <wp:docPr id="12" name="Picture 12" descr="C:\Users\Joel\Downloads\2B RAD 1st run pooled librarys cycle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el\Downloads\2B RAD 1st run pooled librarys cycle te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E65">
        <w:rPr>
          <w:rFonts w:ascii="Tahoma" w:eastAsia="Tahoma" w:hAnsi="Tahoma" w:cs="Tahoma"/>
          <w:sz w:val="24"/>
          <w:szCs w:val="24"/>
        </w:rPr>
        <w:t>Figure 2.</w:t>
      </w:r>
    </w:p>
    <w:p w:rsidR="00162E65" w:rsidRDefault="00162E65">
      <w:p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Amplification cycle test (5uL sample 2uL orange loading dye) on 2% Agarose gel using 1x TBE.</w:t>
      </w:r>
      <w:r w:rsidR="00F6522A">
        <w:rPr>
          <w:rFonts w:ascii="Tahoma" w:eastAsia="Tahoma" w:hAnsi="Tahoma" w:cs="Tahoma"/>
          <w:sz w:val="24"/>
          <w:szCs w:val="24"/>
        </w:rPr>
        <w:t xml:space="preserve"> </w:t>
      </w:r>
    </w:p>
    <w:p w:rsidR="005B4525" w:rsidRPr="00162E65" w:rsidRDefault="005B4525">
      <w:pPr>
        <w:rPr>
          <w:rFonts w:ascii="Tahoma" w:eastAsia="Tahoma" w:hAnsi="Tahoma" w:cs="Tahoma"/>
          <w:sz w:val="24"/>
          <w:szCs w:val="24"/>
        </w:rPr>
      </w:pPr>
    </w:p>
    <w:p w:rsidR="003B1C84" w:rsidRPr="005B4525" w:rsidRDefault="00C9350D" w:rsidP="005B4525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 xml:space="preserve">Cycle Test </w:t>
      </w:r>
      <w:r w:rsidR="00B27458">
        <w:rPr>
          <w:rFonts w:ascii="Tahoma" w:eastAsia="Tahoma" w:hAnsi="Tahoma" w:cs="Tahoma"/>
          <w:b/>
          <w:sz w:val="24"/>
          <w:szCs w:val="24"/>
        </w:rPr>
        <w:t>Amplification</w:t>
      </w: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716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Prepare a test-scale PCR to determine optimum cycle number and evaluate relative yield across </w:t>
      </w:r>
      <w:r w:rsidR="00444B37">
        <w:rPr>
          <w:rFonts w:ascii="Tahoma" w:eastAsia="Tahoma" w:hAnsi="Tahoma" w:cs="Tahoma"/>
          <w:sz w:val="24"/>
          <w:szCs w:val="24"/>
        </w:rPr>
        <w:t>pools</w:t>
      </w:r>
      <w:r>
        <w:rPr>
          <w:rFonts w:ascii="Tahoma" w:eastAsia="Tahoma" w:hAnsi="Tahoma" w:cs="Tahoma"/>
          <w:sz w:val="24"/>
          <w:szCs w:val="24"/>
        </w:rPr>
        <w:t>.</w:t>
      </w:r>
    </w:p>
    <w:p w:rsidR="00444B37" w:rsidRDefault="00444B37">
      <w:pPr>
        <w:spacing w:line="280" w:lineRule="exact"/>
        <w:ind w:left="100" w:right="716"/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For each reaction prepare the following master mix: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NFW                              </w:t>
      </w:r>
      <w:r>
        <w:rPr>
          <w:rFonts w:ascii="Tahoma" w:eastAsia="Tahoma" w:hAnsi="Tahoma" w:cs="Tahoma"/>
          <w:spacing w:val="57"/>
          <w:sz w:val="24"/>
          <w:szCs w:val="24"/>
        </w:rPr>
        <w:t xml:space="preserve"> </w:t>
      </w:r>
      <w:r w:rsidR="005B4525">
        <w:rPr>
          <w:rFonts w:ascii="Tahoma" w:eastAsia="Tahoma" w:hAnsi="Tahoma" w:cs="Tahoma"/>
          <w:spacing w:val="57"/>
          <w:sz w:val="24"/>
          <w:szCs w:val="24"/>
        </w:rPr>
        <w:tab/>
        <w:t xml:space="preserve">  </w:t>
      </w:r>
      <w:r w:rsidR="005B4525">
        <w:rPr>
          <w:rFonts w:ascii="Tahoma" w:eastAsia="Tahoma" w:hAnsi="Tahoma" w:cs="Tahoma"/>
          <w:spacing w:val="57"/>
          <w:sz w:val="24"/>
          <w:szCs w:val="24"/>
        </w:rPr>
        <w:tab/>
        <w:t xml:space="preserve"> </w:t>
      </w:r>
      <w:r w:rsidR="005B4525">
        <w:rPr>
          <w:rFonts w:ascii="Tahoma" w:eastAsia="Tahoma" w:hAnsi="Tahoma" w:cs="Tahoma"/>
          <w:sz w:val="24"/>
          <w:szCs w:val="24"/>
        </w:rPr>
        <w:t>1.9</w:t>
      </w:r>
      <w:r>
        <w:rPr>
          <w:rFonts w:ascii="Tahoma" w:eastAsia="Tahoma" w:hAnsi="Tahoma" w:cs="Tahoma"/>
          <w:sz w:val="24"/>
          <w:szCs w:val="24"/>
        </w:rPr>
        <w:t xml:space="preserve">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IC1-P5                  </w:t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  <w:t xml:space="preserve">          </w:t>
      </w:r>
      <w:r w:rsidR="005B4525"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IC2-P7                 </w:t>
      </w:r>
      <w:r w:rsidR="005B4525">
        <w:rPr>
          <w:rFonts w:ascii="Tahoma" w:eastAsia="Tahoma" w:hAnsi="Tahoma" w:cs="Tahoma"/>
          <w:sz w:val="24"/>
          <w:szCs w:val="24"/>
        </w:rPr>
        <w:tab/>
      </w:r>
      <w:r w:rsidR="005B4525">
        <w:rPr>
          <w:rFonts w:ascii="Tahoma" w:eastAsia="Tahoma" w:hAnsi="Tahoma" w:cs="Tahoma"/>
          <w:sz w:val="24"/>
          <w:szCs w:val="24"/>
        </w:rPr>
        <w:tab/>
        <w:t xml:space="preserve">         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5B4525">
        <w:rPr>
          <w:rFonts w:ascii="Tahoma" w:eastAsia="Tahoma" w:hAnsi="Tahoma" w:cs="Tahoma"/>
          <w:spacing w:val="9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0.4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</w:t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  <w:t xml:space="preserve">           </w:t>
      </w:r>
      <w:r>
        <w:rPr>
          <w:rFonts w:ascii="Tahoma" w:eastAsia="Tahoma" w:hAnsi="Tahoma" w:cs="Tahoma"/>
          <w:position w:val="-1"/>
          <w:sz w:val="24"/>
          <w:szCs w:val="24"/>
        </w:rPr>
        <w:t>0.3 µl</w:t>
      </w:r>
    </w:p>
    <w:p w:rsidR="005B4525" w:rsidRDefault="005B4525" w:rsidP="005B4525">
      <w:pPr>
        <w:spacing w:before="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 Phusion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      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pacing w:val="19"/>
          <w:sz w:val="24"/>
          <w:szCs w:val="24"/>
        </w:rPr>
        <w:tab/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10.0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3B1C84" w:rsidRDefault="003B1C84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13 µl master mix with 4 µl </w:t>
      </w:r>
      <w:r w:rsidR="00444B37">
        <w:rPr>
          <w:rFonts w:ascii="Tahoma" w:eastAsia="Tahoma" w:hAnsi="Tahoma" w:cs="Tahoma"/>
          <w:sz w:val="24"/>
          <w:szCs w:val="24"/>
        </w:rPr>
        <w:t>pool</w:t>
      </w:r>
      <w:r>
        <w:rPr>
          <w:rFonts w:ascii="Tahoma" w:eastAsia="Tahoma" w:hAnsi="Tahoma" w:cs="Tahoma"/>
          <w:sz w:val="24"/>
          <w:szCs w:val="24"/>
        </w:rPr>
        <w:t>, add 3 µl of 1 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</w:p>
    <w:p w:rsidR="003B1C84" w:rsidRDefault="00B27458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(barcode-bearing) primer to each reaction, and amplify as follows:</w:t>
      </w:r>
    </w:p>
    <w:p w:rsidR="00017F60" w:rsidRPr="0063458C" w:rsidRDefault="00017F60" w:rsidP="00017F60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BBA32CD" wp14:editId="113BD5CA">
                <wp:simplePos x="0" y="0"/>
                <wp:positionH relativeFrom="column">
                  <wp:posOffset>3530600</wp:posOffset>
                </wp:positionH>
                <wp:positionV relativeFrom="paragraph">
                  <wp:posOffset>487045</wp:posOffset>
                </wp:positionV>
                <wp:extent cx="514357" cy="695325"/>
                <wp:effectExtent l="0" t="0" r="19050" b="28575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7" cy="695325"/>
                        </a:xfrm>
                        <a:custGeom>
                          <a:avLst/>
                          <a:gdLst>
                            <a:gd name="connsiteX0" fmla="*/ 9525 w 514357"/>
                            <a:gd name="connsiteY0" fmla="*/ 0 h 695325"/>
                            <a:gd name="connsiteX1" fmla="*/ 514350 w 514357"/>
                            <a:gd name="connsiteY1" fmla="*/ 428625 h 695325"/>
                            <a:gd name="connsiteX2" fmla="*/ 0 w 514357"/>
                            <a:gd name="connsiteY2" fmla="*/ 695325 h 695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4357" h="695325">
                              <a:moveTo>
                                <a:pt x="9525" y="0"/>
                              </a:moveTo>
                              <a:cubicBezTo>
                                <a:pt x="262731" y="156369"/>
                                <a:pt x="515937" y="312738"/>
                                <a:pt x="514350" y="428625"/>
                              </a:cubicBezTo>
                              <a:cubicBezTo>
                                <a:pt x="512763" y="544512"/>
                                <a:pt x="256381" y="619918"/>
                                <a:pt x="0" y="695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B6BCF" id="Freeform 13" o:spid="_x0000_s1026" style="position:absolute;margin-left:278pt;margin-top:38.35pt;width:40.5pt;height:54.7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7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" path="m9525,c262731,156369,515937,312738,514350,428625,512763,544512,256381,619918,,695325e" filled="f" strokecolor="#243f60 [1604]" strokeweight="2pt">
                <v:path arrowok="t" o:connecttype="custom" o:connectlocs="9525,0;514350,428625;0,695325" o:connectangles="0,0,0"/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70</m:t>
        </m:r>
        <m:r>
          <m:rPr>
            <m:sty m:val="p"/>
          </m:rPr>
          <w:rPr>
            <w:rFonts w:ascii="Cambria Math" w:eastAsia="Tahoma" w:hAnsi="Cambria Math" w:cs="Tahoma"/>
            <w:position w:val="-1"/>
            <w:sz w:val="24"/>
            <w:szCs w:val="24"/>
          </w:rPr>
          <m:t xml:space="preserve">°C 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m:t xml:space="preserve"> 30 sec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20sec</m:t>
          </m:r>
        </m:oMath>
      </m:oMathPara>
    </w:p>
    <w:p w:rsidR="00017F60" w:rsidRPr="0063458C" w:rsidRDefault="00017F60" w:rsidP="00017F60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position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F856EC4" wp14:editId="7CF71A82">
                <wp:simplePos x="0" y="0"/>
                <wp:positionH relativeFrom="column">
                  <wp:posOffset>4044950</wp:posOffset>
                </wp:positionH>
                <wp:positionV relativeFrom="paragraph">
                  <wp:posOffset>244475</wp:posOffset>
                </wp:positionV>
                <wp:extent cx="438150" cy="4000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F60" w:rsidRPr="0063458C" w:rsidRDefault="00017F60" w:rsidP="00017F60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63458C">
                              <w:rPr>
                                <w:rFonts w:ascii="Tahoma" w:hAnsi="Tahoma" w:cs="Tahoma"/>
                                <w:sz w:val="24"/>
                              </w:rPr>
                              <w:t>x14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56EC4" id="Text Box 14" o:spid="_x0000_s1027" type="#_x0000_t202" style="position:absolute;left:0;text-align:left;margin-left:318.5pt;margin-top:19.25pt;width:34.5pt;height:31.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" filled="f" stroked="f" strokeweight=".5pt">
                <v:textbox>
                  <w:txbxContent>
                    <w:p w:rsidR="00017F60" w:rsidRPr="0063458C" w:rsidRDefault="00017F60" w:rsidP="00017F60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63458C">
                        <w:rPr>
                          <w:rFonts w:ascii="Tahoma" w:hAnsi="Tahoma" w:cs="Tahoma"/>
                          <w:sz w:val="24"/>
                        </w:rPr>
                        <w:t>x14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↓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65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 min</m:t>
          </m:r>
        </m:oMath>
      </m:oMathPara>
    </w:p>
    <w:p w:rsidR="00017F60" w:rsidRPr="0063458C" w:rsidRDefault="00017F60" w:rsidP="00017F60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72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30sec</m:t>
          </m:r>
        </m:oMath>
      </m:oMathPara>
    </w:p>
    <w:p w:rsidR="00017F60" w:rsidRPr="0063458C" w:rsidRDefault="00017F60" w:rsidP="00017F60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   Hold</m:t>
          </m:r>
        </m:oMath>
      </m:oMathPara>
    </w:p>
    <w:p w:rsidR="00017F60" w:rsidRDefault="00017F60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line="200" w:lineRule="exact"/>
      </w:pPr>
    </w:p>
    <w:p w:rsidR="003B1C84" w:rsidRPr="00017F60" w:rsidRDefault="00B27458" w:rsidP="00017F60">
      <w:pPr>
        <w:spacing w:line="280" w:lineRule="exact"/>
        <w:ind w:left="820" w:right="234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Sample 5 µl from each reaction at </w:t>
      </w:r>
      <w:r w:rsidR="00C9350D">
        <w:rPr>
          <w:rFonts w:ascii="Tahoma" w:eastAsia="Tahoma" w:hAnsi="Tahoma" w:cs="Tahoma"/>
          <w:sz w:val="24"/>
          <w:szCs w:val="24"/>
        </w:rPr>
        <w:t>three</w:t>
      </w:r>
      <w:r>
        <w:rPr>
          <w:rFonts w:ascii="Tahoma" w:eastAsia="Tahoma" w:hAnsi="Tahoma" w:cs="Tahoma"/>
          <w:sz w:val="24"/>
          <w:szCs w:val="24"/>
        </w:rPr>
        <w:t xml:space="preserve"> time points. For example, at </w:t>
      </w:r>
      <w:r w:rsidR="00C9350D">
        <w:rPr>
          <w:rFonts w:ascii="Tahoma" w:eastAsia="Tahoma" w:hAnsi="Tahoma" w:cs="Tahoma"/>
          <w:sz w:val="24"/>
          <w:szCs w:val="24"/>
        </w:rPr>
        <w:t>10</w:t>
      </w:r>
      <w:r>
        <w:rPr>
          <w:rFonts w:ascii="Tahoma" w:eastAsia="Tahoma" w:hAnsi="Tahoma" w:cs="Tahoma"/>
          <w:sz w:val="24"/>
          <w:szCs w:val="24"/>
        </w:rPr>
        <w:t xml:space="preserve">, </w:t>
      </w:r>
      <w:r w:rsidR="00C9350D">
        <w:rPr>
          <w:rFonts w:ascii="Tahoma" w:eastAsia="Tahoma" w:hAnsi="Tahoma" w:cs="Tahoma"/>
          <w:sz w:val="24"/>
          <w:szCs w:val="24"/>
        </w:rPr>
        <w:t>11</w:t>
      </w:r>
      <w:r>
        <w:rPr>
          <w:rFonts w:ascii="Tahoma" w:eastAsia="Tahoma" w:hAnsi="Tahoma" w:cs="Tahoma"/>
          <w:sz w:val="24"/>
          <w:szCs w:val="24"/>
        </w:rPr>
        <w:t xml:space="preserve"> and 12 cycles.  Load these products on a 2% agarose gel </w:t>
      </w:r>
      <w:r w:rsidR="00A602BE">
        <w:rPr>
          <w:rFonts w:ascii="Tahoma" w:eastAsia="Tahoma" w:hAnsi="Tahoma" w:cs="Tahoma"/>
          <w:sz w:val="24"/>
          <w:szCs w:val="24"/>
        </w:rPr>
        <w:t>next to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A602BE">
        <w:rPr>
          <w:rFonts w:ascii="Tahoma" w:eastAsia="Tahoma" w:hAnsi="Tahoma" w:cs="Tahoma"/>
          <w:sz w:val="24"/>
          <w:szCs w:val="24"/>
        </w:rPr>
        <w:t xml:space="preserve">6uL </w:t>
      </w:r>
      <w:r w:rsidR="00A602BE">
        <w:rPr>
          <w:rFonts w:ascii="Tahoma" w:eastAsia="Tahoma" w:hAnsi="Tahoma" w:cs="Tahoma"/>
          <w:sz w:val="24"/>
          <w:szCs w:val="24"/>
        </w:rPr>
        <w:lastRenderedPageBreak/>
        <w:t>of</w:t>
      </w:r>
      <w:r>
        <w:rPr>
          <w:rFonts w:ascii="Tahoma" w:eastAsia="Tahoma" w:hAnsi="Tahoma" w:cs="Tahoma"/>
          <w:sz w:val="24"/>
          <w:szCs w:val="24"/>
        </w:rPr>
        <w:t xml:space="preserve"> low molecular weight marker to confirm molecular weight of PCR product.</w:t>
      </w:r>
      <w:r w:rsidR="00D313D7">
        <w:rPr>
          <w:rFonts w:ascii="Tahoma" w:eastAsia="Tahoma" w:hAnsi="Tahoma" w:cs="Tahoma"/>
          <w:sz w:val="24"/>
          <w:szCs w:val="24"/>
        </w:rPr>
        <w:t xml:space="preserve"> </w:t>
      </w:r>
      <w:r w:rsidR="00017F60">
        <w:rPr>
          <w:rFonts w:ascii="Tahoma" w:eastAsia="Tahoma" w:hAnsi="Tahoma" w:cs="Tahoma"/>
          <w:sz w:val="24"/>
          <w:szCs w:val="24"/>
        </w:rPr>
        <w:t>(see Figure 2)</w:t>
      </w:r>
    </w:p>
    <w:p w:rsidR="003B1C84" w:rsidRDefault="00B27458">
      <w:pPr>
        <w:ind w:left="820" w:right="101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Select the minimum number of cycles that produces a visible, but not over-amplified, product at ~170 bp. You might also see a 130bp band, which this seems to be an artifact from the carried-over ligase (make sure to heat-inactivate the ligase b</w:t>
      </w:r>
      <w:r w:rsidR="00017F60">
        <w:rPr>
          <w:rFonts w:ascii="Tahoma" w:eastAsia="Tahoma" w:hAnsi="Tahoma" w:cs="Tahoma"/>
          <w:sz w:val="24"/>
          <w:szCs w:val="24"/>
        </w:rPr>
        <w:t>efore mixing the PCR reaction</w:t>
      </w:r>
      <w:r w:rsidR="00444B37">
        <w:rPr>
          <w:rFonts w:ascii="Tahoma" w:eastAsia="Tahoma" w:hAnsi="Tahoma" w:cs="Tahoma"/>
          <w:sz w:val="24"/>
          <w:szCs w:val="24"/>
        </w:rPr>
        <w:t>)</w:t>
      </w:r>
    </w:p>
    <w:p w:rsidR="00017F60" w:rsidRDefault="00017F60">
      <w:pPr>
        <w:ind w:left="820" w:right="101" w:hanging="360"/>
        <w:rPr>
          <w:rFonts w:ascii="Tahoma" w:eastAsia="Tahoma" w:hAnsi="Tahoma" w:cs="Tahoma"/>
          <w:sz w:val="24"/>
          <w:szCs w:val="24"/>
        </w:rPr>
      </w:pPr>
    </w:p>
    <w:p w:rsidR="00017F60" w:rsidRPr="00D313D7" w:rsidRDefault="00D313D7">
      <w:pPr>
        <w:ind w:left="820" w:right="101" w:hanging="360"/>
        <w:rPr>
          <w:rFonts w:ascii="Tahoma" w:eastAsia="Tahoma" w:hAnsi="Tahoma" w:cs="Tahoma"/>
          <w:b/>
          <w:sz w:val="24"/>
          <w:szCs w:val="24"/>
        </w:rPr>
      </w:pPr>
      <w:r w:rsidRPr="00D313D7">
        <w:rPr>
          <w:rFonts w:ascii="Tahoma" w:eastAsia="Tahoma" w:hAnsi="Tahoma" w:cs="Tahoma"/>
          <w:b/>
          <w:sz w:val="24"/>
          <w:szCs w:val="24"/>
        </w:rPr>
        <w:t>Large Scale PCR</w:t>
      </w:r>
    </w:p>
    <w:p w:rsidR="004B1482" w:rsidRPr="00D313D7" w:rsidRDefault="00017F60" w:rsidP="00D313D7">
      <w:pPr>
        <w:pStyle w:val="ListParagraph"/>
        <w:numPr>
          <w:ilvl w:val="0"/>
          <w:numId w:val="4"/>
        </w:numPr>
        <w:rPr>
          <w:rFonts w:ascii="Tahoma" w:eastAsia="Tahoma" w:hAnsi="Tahoma" w:cs="Tahoma"/>
          <w:sz w:val="24"/>
          <w:szCs w:val="24"/>
        </w:rPr>
      </w:pPr>
      <w:r w:rsidRPr="00D313D7">
        <w:rPr>
          <w:rFonts w:ascii="Tahoma" w:eastAsia="Tahoma" w:hAnsi="Tahoma" w:cs="Tahoma"/>
          <w:sz w:val="24"/>
          <w:szCs w:val="24"/>
        </w:rPr>
        <w:t xml:space="preserve">Prepare the following master mix for each </w:t>
      </w:r>
      <w:r w:rsidR="00444B37">
        <w:rPr>
          <w:rFonts w:ascii="Tahoma" w:eastAsia="Tahoma" w:hAnsi="Tahoma" w:cs="Tahoma"/>
          <w:sz w:val="24"/>
          <w:szCs w:val="24"/>
        </w:rPr>
        <w:t>pool</w:t>
      </w:r>
      <w:r w:rsidRPr="00D313D7">
        <w:rPr>
          <w:rFonts w:ascii="Tahoma" w:eastAsia="Tahoma" w:hAnsi="Tahoma" w:cs="Tahoma"/>
          <w:sz w:val="24"/>
          <w:szCs w:val="24"/>
        </w:rPr>
        <w:t xml:space="preserve">: </w:t>
      </w:r>
    </w:p>
    <w:p w:rsidR="00017F60" w:rsidRPr="004B1482" w:rsidRDefault="00017F60" w:rsidP="004B1482">
      <w:pPr>
        <w:pStyle w:val="ListParagraph"/>
        <w:ind w:left="1260" w:firstLine="260"/>
        <w:rPr>
          <w:rFonts w:ascii="Tahoma" w:eastAsia="Tahoma" w:hAnsi="Tahoma" w:cs="Tahoma"/>
          <w:sz w:val="24"/>
          <w:szCs w:val="24"/>
        </w:rPr>
      </w:pPr>
      <w:r w:rsidRPr="004B1482">
        <w:rPr>
          <w:rFonts w:ascii="Tahoma" w:eastAsia="Tahoma" w:hAnsi="Tahoma" w:cs="Tahoma"/>
          <w:sz w:val="24"/>
          <w:szCs w:val="24"/>
        </w:rPr>
        <w:t>NFW</w:t>
      </w:r>
      <w:r w:rsidRP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 xml:space="preserve">                                                 4.75</w:t>
      </w:r>
      <w:r w:rsidRPr="004B1482">
        <w:rPr>
          <w:rFonts w:ascii="Tahoma" w:eastAsia="Tahoma" w:hAnsi="Tahoma" w:cs="Tahoma"/>
          <w:sz w:val="24"/>
          <w:szCs w:val="24"/>
        </w:rPr>
        <w:t xml:space="preserve"> µl</w:t>
      </w:r>
    </w:p>
    <w:p w:rsidR="00017F60" w:rsidRDefault="00017F60" w:rsidP="00017F60">
      <w:pPr>
        <w:spacing w:line="280" w:lineRule="exact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 </w:t>
      </w:r>
      <w:r w:rsidR="004B1482">
        <w:rPr>
          <w:rFonts w:ascii="Tahoma" w:eastAsia="Tahoma" w:hAnsi="Tahoma" w:cs="Tahoma"/>
          <w:position w:val="-1"/>
          <w:sz w:val="24"/>
          <w:szCs w:val="24"/>
        </w:rPr>
        <w:t xml:space="preserve">                  </w:t>
      </w:r>
      <w:r w:rsidR="004B1482">
        <w:rPr>
          <w:rFonts w:ascii="Tahoma" w:eastAsia="Tahoma" w:hAnsi="Tahoma" w:cs="Tahoma"/>
          <w:spacing w:val="62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0.75 µl</w:t>
      </w:r>
    </w:p>
    <w:p w:rsidR="00017F60" w:rsidRDefault="00017F60" w:rsidP="00017F60">
      <w:pPr>
        <w:spacing w:before="3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IC1-P5               </w:t>
      </w:r>
      <w:r w:rsid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ab/>
        <w:t xml:space="preserve">  </w:t>
      </w:r>
      <w:r>
        <w:rPr>
          <w:rFonts w:ascii="Tahoma" w:eastAsia="Tahoma" w:hAnsi="Tahoma" w:cs="Tahoma"/>
          <w:sz w:val="24"/>
          <w:szCs w:val="24"/>
        </w:rPr>
        <w:t>1 µl</w:t>
      </w:r>
    </w:p>
    <w:p w:rsidR="00017F60" w:rsidRDefault="00017F60" w:rsidP="00017F60">
      <w:pPr>
        <w:spacing w:line="280" w:lineRule="exact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IC2-P7                 </w:t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1 µl</w:t>
      </w:r>
    </w:p>
    <w:p w:rsidR="00017F60" w:rsidRDefault="004B1482" w:rsidP="00017F60">
      <w:pPr>
        <w:spacing w:before="6" w:line="280" w:lineRule="exac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Phusion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      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pacing w:val="19"/>
          <w:sz w:val="24"/>
          <w:szCs w:val="24"/>
        </w:rPr>
        <w:tab/>
        <w:t xml:space="preserve"> </w:t>
      </w:r>
      <w:r w:rsidR="00D313D7">
        <w:rPr>
          <w:rFonts w:ascii="Tahoma" w:eastAsia="Tahoma" w:hAnsi="Tahoma" w:cs="Tahoma"/>
          <w:sz w:val="24"/>
          <w:szCs w:val="24"/>
        </w:rPr>
        <w:t>25.0</w:t>
      </w:r>
      <w:r>
        <w:rPr>
          <w:rFonts w:ascii="Tahoma" w:eastAsia="Tahoma" w:hAnsi="Tahoma" w:cs="Tahoma"/>
          <w:sz w:val="24"/>
          <w:szCs w:val="24"/>
        </w:rPr>
        <w:t xml:space="preserve">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D313D7" w:rsidRDefault="00D313D7" w:rsidP="00017F60">
      <w:pPr>
        <w:spacing w:before="6" w:line="280" w:lineRule="exact"/>
        <w:rPr>
          <w:sz w:val="28"/>
          <w:szCs w:val="28"/>
        </w:rPr>
      </w:pPr>
    </w:p>
    <w:p w:rsidR="00017F60" w:rsidRPr="00D313D7" w:rsidRDefault="00017F60" w:rsidP="00D313D7">
      <w:pPr>
        <w:pStyle w:val="ListParagraph"/>
        <w:numPr>
          <w:ilvl w:val="0"/>
          <w:numId w:val="4"/>
        </w:numPr>
        <w:ind w:left="180" w:firstLine="0"/>
        <w:rPr>
          <w:rFonts w:ascii="Tahoma" w:eastAsia="Tahoma" w:hAnsi="Tahoma" w:cs="Tahoma"/>
          <w:sz w:val="24"/>
          <w:szCs w:val="24"/>
        </w:rPr>
      </w:pPr>
      <w:r w:rsidRPr="00D313D7">
        <w:rPr>
          <w:rFonts w:ascii="Tahoma" w:eastAsia="Tahoma" w:hAnsi="Tahoma" w:cs="Tahoma"/>
          <w:sz w:val="24"/>
          <w:szCs w:val="24"/>
        </w:rPr>
        <w:t>Combine 30 µl master mix with 10 µl ligation (group 1-8), add 7.5 µl of 1</w:t>
      </w:r>
    </w:p>
    <w:p w:rsidR="00017F60" w:rsidRDefault="00017F60" w:rsidP="00017F60">
      <w:pPr>
        <w:spacing w:before="3"/>
        <w:ind w:left="800" w:right="108"/>
        <w:rPr>
          <w:rFonts w:ascii="Tahoma" w:eastAsia="Tahoma" w:hAnsi="Tahoma" w:cs="Tahoma"/>
          <w:sz w:val="24"/>
          <w:szCs w:val="24"/>
        </w:rPr>
        <w:sectPr w:rsidR="00017F60">
          <w:pgSz w:w="12240" w:h="15840"/>
          <w:pgMar w:top="1340" w:right="1720" w:bottom="280" w:left="172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>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(barcode-bearing) primer individually to each reaction, and amplify using the temperature profile as in</w:t>
      </w:r>
      <w:r w:rsidR="00444B37">
        <w:rPr>
          <w:rFonts w:ascii="Tahoma" w:eastAsia="Tahoma" w:hAnsi="Tahoma" w:cs="Tahoma"/>
          <w:sz w:val="24"/>
          <w:szCs w:val="24"/>
        </w:rPr>
        <w:t xml:space="preserve"> step 2</w:t>
      </w:r>
      <w:r>
        <w:rPr>
          <w:rFonts w:ascii="Tahoma" w:eastAsia="Tahoma" w:hAnsi="Tahoma" w:cs="Tahoma"/>
          <w:sz w:val="24"/>
          <w:szCs w:val="24"/>
        </w:rPr>
        <w:t xml:space="preserve"> with the </w:t>
      </w:r>
      <w:r w:rsidR="00D313D7">
        <w:rPr>
          <w:rFonts w:ascii="Tahoma" w:eastAsia="Tahoma" w:hAnsi="Tahoma" w:cs="Tahoma"/>
          <w:sz w:val="24"/>
          <w:szCs w:val="24"/>
        </w:rPr>
        <w:t>cycle number as determined in</w:t>
      </w:r>
      <w:r w:rsidR="00444B37">
        <w:rPr>
          <w:rFonts w:ascii="Tahoma" w:eastAsia="Tahoma" w:hAnsi="Tahoma" w:cs="Tahoma"/>
          <w:sz w:val="24"/>
          <w:szCs w:val="24"/>
        </w:rPr>
        <w:t xml:space="preserve"> step</w:t>
      </w:r>
      <w:r w:rsidR="00D313D7">
        <w:rPr>
          <w:rFonts w:ascii="Tahoma" w:eastAsia="Tahoma" w:hAnsi="Tahoma" w:cs="Tahoma"/>
          <w:sz w:val="24"/>
          <w:szCs w:val="24"/>
        </w:rPr>
        <w:t xml:space="preserve"> 4</w:t>
      </w:r>
      <w:r w:rsidR="00444B37">
        <w:rPr>
          <w:rFonts w:ascii="Tahoma" w:eastAsia="Tahoma" w:hAnsi="Tahoma" w:cs="Tahoma"/>
          <w:sz w:val="24"/>
          <w:szCs w:val="24"/>
        </w:rPr>
        <w:t>.</w:t>
      </w:r>
    </w:p>
    <w:p w:rsidR="00017F60" w:rsidRDefault="00017F60" w:rsidP="00017F60">
      <w:pPr>
        <w:ind w:right="101"/>
        <w:rPr>
          <w:rFonts w:ascii="Tahoma" w:eastAsia="Tahoma" w:hAnsi="Tahoma" w:cs="Tahoma"/>
          <w:sz w:val="24"/>
          <w:szCs w:val="24"/>
        </w:rPr>
        <w:sectPr w:rsidR="00017F60" w:rsidSect="00D313D7">
          <w:type w:val="continuous"/>
          <w:pgSz w:w="12240" w:h="15840" w:code="1"/>
          <w:pgMar w:top="1382" w:right="1714" w:bottom="274" w:left="1699" w:header="720" w:footer="720" w:gutter="0"/>
          <w:cols w:space="720"/>
        </w:sectPr>
      </w:pP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Purification</w:t>
      </w:r>
    </w:p>
    <w:p w:rsidR="003B1C84" w:rsidRDefault="003B1C84">
      <w:pPr>
        <w:spacing w:before="1" w:line="100" w:lineRule="exact"/>
        <w:rPr>
          <w:sz w:val="10"/>
          <w:szCs w:val="10"/>
        </w:rPr>
      </w:pP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4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In this step the target band is gel-extracted to exclude high-molecular weight fragments and any </w:t>
      </w:r>
      <w:r w:rsidR="00444B37">
        <w:rPr>
          <w:rFonts w:ascii="Tahoma" w:eastAsia="Tahoma" w:hAnsi="Tahoma" w:cs="Tahoma"/>
          <w:sz w:val="24"/>
          <w:szCs w:val="24"/>
        </w:rPr>
        <w:t>primer dimers</w:t>
      </w:r>
      <w:r>
        <w:rPr>
          <w:rFonts w:ascii="Tahoma" w:eastAsia="Tahoma" w:hAnsi="Tahoma" w:cs="Tahoma"/>
          <w:sz w:val="24"/>
          <w:szCs w:val="24"/>
        </w:rPr>
        <w:t>.</w:t>
      </w:r>
    </w:p>
    <w:p w:rsidR="003B1C84" w:rsidRDefault="003B1C84">
      <w:pPr>
        <w:spacing w:before="13" w:line="280" w:lineRule="exact"/>
        <w:rPr>
          <w:sz w:val="28"/>
          <w:szCs w:val="28"/>
        </w:rPr>
      </w:pPr>
    </w:p>
    <w:p w:rsidR="003B1C84" w:rsidRPr="00C9350D" w:rsidRDefault="00B27458">
      <w:pPr>
        <w:spacing w:line="280" w:lineRule="exact"/>
        <w:ind w:left="1180" w:right="90" w:hanging="360"/>
        <w:rPr>
          <w:rFonts w:ascii="Tahoma" w:eastAsia="Tahoma" w:hAnsi="Tahoma" w:cs="Tahoma"/>
          <w:color w:val="FF0000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Prepare a 2% agarose gel </w:t>
      </w:r>
      <w:r w:rsidRPr="00C9350D">
        <w:rPr>
          <w:rFonts w:ascii="Tahoma" w:eastAsia="Tahoma" w:hAnsi="Tahoma" w:cs="Tahoma"/>
          <w:color w:val="FF0000"/>
          <w:sz w:val="24"/>
          <w:szCs w:val="24"/>
        </w:rPr>
        <w:t>using TBE or TB</w:t>
      </w:r>
      <w:r w:rsidR="00444B37" w:rsidRPr="00C9350D">
        <w:rPr>
          <w:rFonts w:ascii="Tahoma" w:eastAsia="Tahoma" w:hAnsi="Tahoma" w:cs="Tahoma"/>
          <w:color w:val="FF0000"/>
          <w:sz w:val="24"/>
          <w:szCs w:val="24"/>
        </w:rPr>
        <w:t xml:space="preserve"> up to 140mL using </w:t>
      </w:r>
      <w:r w:rsidR="00C9350D" w:rsidRPr="00C9350D">
        <w:rPr>
          <w:rFonts w:ascii="Tahoma" w:eastAsia="Tahoma" w:hAnsi="Tahoma" w:cs="Tahoma"/>
          <w:color w:val="FF0000"/>
          <w:sz w:val="24"/>
          <w:szCs w:val="24"/>
        </w:rPr>
        <w:t>10</w:t>
      </w:r>
      <w:r w:rsidR="00444B37" w:rsidRPr="00C9350D">
        <w:rPr>
          <w:rFonts w:ascii="Tahoma" w:eastAsia="Tahoma" w:hAnsi="Tahoma" w:cs="Tahoma"/>
          <w:color w:val="FF0000"/>
          <w:sz w:val="24"/>
          <w:szCs w:val="24"/>
        </w:rPr>
        <w:t xml:space="preserve"> well comb.</w:t>
      </w:r>
    </w:p>
    <w:p w:rsidR="003B1C84" w:rsidRDefault="003B1C84">
      <w:pPr>
        <w:spacing w:before="3" w:line="280" w:lineRule="exact"/>
        <w:rPr>
          <w:sz w:val="28"/>
          <w:szCs w:val="28"/>
        </w:rPr>
      </w:pPr>
    </w:p>
    <w:p w:rsidR="003B1C84" w:rsidRDefault="00B27458" w:rsidP="00A55462">
      <w:pPr>
        <w:spacing w:line="242" w:lineRule="auto"/>
        <w:ind w:left="1180" w:right="484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Load the entire vol</w:t>
      </w:r>
      <w:r w:rsidR="00A55462">
        <w:rPr>
          <w:rFonts w:ascii="Tahoma" w:eastAsia="Tahoma" w:hAnsi="Tahoma" w:cs="Tahoma"/>
          <w:sz w:val="24"/>
          <w:szCs w:val="24"/>
        </w:rPr>
        <w:t xml:space="preserve">ume of each reaction alongside 6 </w:t>
      </w:r>
      <w:r w:rsidR="00A55462" w:rsidRPr="004B1482">
        <w:rPr>
          <w:rFonts w:ascii="Tahoma" w:eastAsia="Tahoma" w:hAnsi="Tahoma" w:cs="Tahoma"/>
          <w:sz w:val="24"/>
          <w:szCs w:val="24"/>
        </w:rPr>
        <w:t>µl</w:t>
      </w:r>
      <w:r>
        <w:rPr>
          <w:rFonts w:ascii="Tahoma" w:eastAsia="Tahoma" w:hAnsi="Tahoma" w:cs="Tahoma"/>
          <w:sz w:val="24"/>
          <w:szCs w:val="24"/>
        </w:rPr>
        <w:t xml:space="preserve"> low-molecular weight ladder.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Run gel at low voltage for a long time until bands at</w:t>
      </w:r>
      <w:r w:rsidR="00A55462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150bp and 200bp will clearly resolved. In our experience 100V for 70 minutes produce the good separation.</w:t>
      </w:r>
    </w:p>
    <w:p w:rsidR="003B1C84" w:rsidRDefault="003B1C84">
      <w:pPr>
        <w:spacing w:before="4" w:line="280" w:lineRule="exact"/>
        <w:rPr>
          <w:sz w:val="28"/>
          <w:szCs w:val="28"/>
        </w:rPr>
      </w:pPr>
    </w:p>
    <w:p w:rsidR="003B1C84" w:rsidRDefault="00B27458">
      <w:pPr>
        <w:ind w:left="1180" w:right="83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 w:rsidR="00C9350D">
        <w:rPr>
          <w:rFonts w:ascii="Tahoma" w:eastAsia="Tahoma" w:hAnsi="Tahoma" w:cs="Tahoma"/>
          <w:sz w:val="24"/>
          <w:szCs w:val="24"/>
        </w:rPr>
        <w:t xml:space="preserve">Image the gel </w:t>
      </w:r>
      <w:proofErr w:type="gramStart"/>
      <w:r w:rsidR="00C9350D">
        <w:rPr>
          <w:rFonts w:ascii="Tahoma" w:eastAsia="Tahoma" w:hAnsi="Tahoma" w:cs="Tahoma"/>
          <w:sz w:val="24"/>
          <w:szCs w:val="24"/>
        </w:rPr>
        <w:t>in order to</w:t>
      </w:r>
      <w:proofErr w:type="gramEnd"/>
      <w:r w:rsidR="00C9350D">
        <w:rPr>
          <w:rFonts w:ascii="Tahoma" w:eastAsia="Tahoma" w:hAnsi="Tahoma" w:cs="Tahoma"/>
          <w:sz w:val="24"/>
          <w:szCs w:val="24"/>
        </w:rPr>
        <w:t xml:space="preserve"> ensure amplification and good separation of bands</w:t>
      </w:r>
      <w:r>
        <w:rPr>
          <w:rFonts w:ascii="Tahoma" w:eastAsia="Tahoma" w:hAnsi="Tahoma" w:cs="Tahoma"/>
          <w:sz w:val="24"/>
          <w:szCs w:val="24"/>
        </w:rPr>
        <w:t xml:space="preserve"> 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1204AF" w:rsidRPr="001204AF" w:rsidRDefault="00B27458" w:rsidP="00444B37">
      <w:pPr>
        <w:ind w:left="1170" w:right="75" w:hanging="3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 w:rsidR="00C9350D">
        <w:rPr>
          <w:rFonts w:ascii="Tahoma" w:eastAsia="Tahoma" w:hAnsi="Tahoma" w:cs="Tahoma"/>
          <w:spacing w:val="7"/>
          <w:sz w:val="24"/>
          <w:szCs w:val="24"/>
        </w:rPr>
        <w:t xml:space="preserve">using a </w:t>
      </w:r>
      <w:r w:rsidR="00C9350D">
        <w:rPr>
          <w:rFonts w:ascii="Tahoma" w:eastAsia="Tahoma" w:hAnsi="Tahoma" w:cs="Tahoma"/>
          <w:sz w:val="24"/>
          <w:szCs w:val="24"/>
        </w:rPr>
        <w:t>DNA dye black-light transilluminator</w:t>
      </w:r>
      <w:r w:rsidR="00C9350D">
        <w:rPr>
          <w:rFonts w:ascii="Tahoma" w:eastAsia="Tahoma" w:hAnsi="Tahoma" w:cs="Tahoma"/>
          <w:sz w:val="24"/>
          <w:szCs w:val="24"/>
        </w:rPr>
        <w:t xml:space="preserve"> and scalpel</w:t>
      </w:r>
      <w:r w:rsidR="007E0D33">
        <w:rPr>
          <w:rFonts w:ascii="Tahoma" w:eastAsia="Tahoma" w:hAnsi="Tahoma" w:cs="Tahoma"/>
          <w:sz w:val="24"/>
          <w:szCs w:val="24"/>
        </w:rPr>
        <w:t xml:space="preserve"> (wear proper eye and skin protection)</w:t>
      </w:r>
      <w:r w:rsidR="00C9350D">
        <w:rPr>
          <w:rFonts w:ascii="Tahoma" w:eastAsia="Tahoma" w:hAnsi="Tahoma" w:cs="Tahoma"/>
          <w:sz w:val="24"/>
          <w:szCs w:val="24"/>
        </w:rPr>
        <w:t>, c</w:t>
      </w:r>
      <w:r>
        <w:rPr>
          <w:rFonts w:ascii="Tahoma" w:eastAsia="Tahoma" w:hAnsi="Tahoma" w:cs="Tahoma"/>
          <w:sz w:val="24"/>
          <w:szCs w:val="24"/>
        </w:rPr>
        <w:t xml:space="preserve">ut out target band of 170 bp in a narrow gel slice, avoiding the edges. </w:t>
      </w:r>
      <w:r w:rsidR="001204AF">
        <w:rPr>
          <w:rFonts w:ascii="Tahoma" w:eastAsia="Tahoma" w:hAnsi="Tahoma" w:cs="Tahoma"/>
          <w:sz w:val="24"/>
          <w:szCs w:val="24"/>
        </w:rPr>
        <w:t xml:space="preserve">Run the slice through a </w:t>
      </w:r>
      <w:proofErr w:type="spellStart"/>
      <w:r w:rsidR="001204AF" w:rsidRPr="001204AF">
        <w:rPr>
          <w:rFonts w:ascii="Tahoma" w:eastAsia="Tahoma" w:hAnsi="Tahoma" w:cs="Tahoma"/>
          <w:sz w:val="24"/>
          <w:szCs w:val="24"/>
        </w:rPr>
        <w:t>MinElute</w:t>
      </w:r>
      <w:proofErr w:type="spellEnd"/>
      <w:r w:rsidR="001204AF" w:rsidRPr="001204AF">
        <w:rPr>
          <w:rFonts w:ascii="Tahoma" w:eastAsia="Tahoma" w:hAnsi="Tahoma" w:cs="Tahoma"/>
          <w:sz w:val="24"/>
          <w:szCs w:val="24"/>
        </w:rPr>
        <w:t xml:space="preserve"> Gel Extraction Kit</w:t>
      </w:r>
      <w:r w:rsidR="001204AF">
        <w:rPr>
          <w:rFonts w:ascii="Tahoma" w:eastAsia="Tahoma" w:hAnsi="Tahoma" w:cs="Tahoma"/>
          <w:sz w:val="24"/>
          <w:szCs w:val="24"/>
        </w:rPr>
        <w:t xml:space="preserve"> (cat# </w:t>
      </w:r>
      <w:r w:rsidR="001204AF" w:rsidRPr="001204AF">
        <w:rPr>
          <w:rFonts w:ascii="Tahoma" w:eastAsia="Tahoma" w:hAnsi="Tahoma" w:cs="Tahoma"/>
          <w:sz w:val="24"/>
          <w:szCs w:val="24"/>
        </w:rPr>
        <w:t>28604</w:t>
      </w:r>
      <w:r w:rsidR="001204AF">
        <w:rPr>
          <w:rFonts w:ascii="Tahoma" w:eastAsia="Tahoma" w:hAnsi="Tahoma" w:cs="Tahoma"/>
          <w:sz w:val="24"/>
          <w:szCs w:val="24"/>
        </w:rPr>
        <w:t>, Qiagen)</w:t>
      </w:r>
    </w:p>
    <w:p w:rsidR="001204AF" w:rsidRPr="001204AF" w:rsidRDefault="001204AF" w:rsidP="001204AF">
      <w:pPr>
        <w:ind w:left="1180" w:right="75" w:hanging="360"/>
        <w:rPr>
          <w:rFonts w:ascii="Tahoma" w:eastAsia="Tahoma" w:hAnsi="Tahoma" w:cs="Tahoma"/>
          <w:sz w:val="24"/>
          <w:szCs w:val="24"/>
        </w:rPr>
      </w:pPr>
    </w:p>
    <w:p w:rsidR="003B1C84" w:rsidRDefault="003D0A0C" w:rsidP="001204AF">
      <w:pPr>
        <w:ind w:left="238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pt;height:273.5pt">
            <v:imagedata r:id="rId12" o:title=""/>
          </v:shape>
        </w:pict>
      </w:r>
    </w:p>
    <w:p w:rsidR="001204AF" w:rsidRDefault="001204AF" w:rsidP="001204AF">
      <w:pPr>
        <w:ind w:left="2389"/>
      </w:pPr>
    </w:p>
    <w:p w:rsidR="001204AF" w:rsidRPr="001204AF" w:rsidRDefault="001204AF" w:rsidP="001204AF">
      <w:pPr>
        <w:ind w:left="2389"/>
        <w:rPr>
          <w:rFonts w:ascii="Tahoma" w:hAnsi="Tahoma" w:cs="Tahoma"/>
          <w:sz w:val="24"/>
        </w:rPr>
        <w:sectPr w:rsidR="001204AF" w:rsidRPr="001204AF">
          <w:pgSz w:w="12240" w:h="15840"/>
          <w:pgMar w:top="1380" w:right="1720" w:bottom="280" w:left="1700" w:header="720" w:footer="720" w:gutter="0"/>
          <w:cols w:space="720"/>
        </w:sectPr>
      </w:pPr>
      <w:r w:rsidRPr="001204AF">
        <w:rPr>
          <w:rFonts w:ascii="Tahoma" w:hAnsi="Tahoma" w:cs="Tahoma"/>
          <w:sz w:val="24"/>
        </w:rPr>
        <w:t>Figure 3</w:t>
      </w:r>
      <w:r>
        <w:rPr>
          <w:rFonts w:ascii="Tahoma" w:hAnsi="Tahoma" w:cs="Tahoma"/>
          <w:sz w:val="24"/>
        </w:rPr>
        <w:t>. Gel Extraction</w:t>
      </w:r>
    </w:p>
    <w:p w:rsidR="003B1C84" w:rsidRPr="001204AF" w:rsidRDefault="003B1C84" w:rsidP="001204AF">
      <w:pPr>
        <w:rPr>
          <w:rFonts w:ascii="Tahoma" w:eastAsia="Tahoma" w:hAnsi="Tahoma" w:cs="Tahoma"/>
          <w:sz w:val="24"/>
          <w:szCs w:val="24"/>
        </w:rPr>
        <w:sectPr w:rsidR="003B1C84" w:rsidRPr="001204AF" w:rsidSect="001204AF">
          <w:type w:val="continuous"/>
          <w:pgSz w:w="12240" w:h="15840"/>
          <w:pgMar w:top="1483" w:right="1714" w:bottom="274" w:left="1699" w:header="720" w:footer="720" w:gutter="0"/>
          <w:cols w:space="720"/>
        </w:sectPr>
      </w:pPr>
    </w:p>
    <w:p w:rsidR="001204AF" w:rsidRDefault="001204AF">
      <w:pPr>
        <w:rPr>
          <w:rFonts w:ascii="Tahoma" w:eastAsia="Tahoma" w:hAnsi="Tahoma" w:cs="Tahoma"/>
          <w:b/>
          <w:spacing w:val="3"/>
          <w:sz w:val="24"/>
          <w:szCs w:val="21"/>
        </w:rPr>
      </w:pPr>
      <w:r w:rsidRPr="001204AF">
        <w:rPr>
          <w:rFonts w:ascii="Tahoma" w:eastAsia="Tahoma" w:hAnsi="Tahoma" w:cs="Tahoma"/>
          <w:b/>
          <w:spacing w:val="3"/>
          <w:sz w:val="24"/>
          <w:szCs w:val="21"/>
        </w:rPr>
        <w:lastRenderedPageBreak/>
        <w:t>Pooling for Sequencing</w:t>
      </w:r>
    </w:p>
    <w:p w:rsidR="001A1E22" w:rsidRPr="001A1E22" w:rsidRDefault="001A1E22">
      <w:pPr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In this step samples pools are quantified, converted to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, and pooled into a single library for sequencing on an Illumina platform.</w:t>
      </w:r>
    </w:p>
    <w:p w:rsidR="001A1E22" w:rsidRDefault="001A1E22">
      <w:pPr>
        <w:rPr>
          <w:rFonts w:ascii="Tahoma" w:eastAsia="Tahoma" w:hAnsi="Tahoma" w:cs="Tahoma"/>
          <w:b/>
          <w:spacing w:val="3"/>
          <w:sz w:val="24"/>
          <w:szCs w:val="21"/>
        </w:rPr>
      </w:pPr>
    </w:p>
    <w:p w:rsidR="001A1E22" w:rsidRDefault="001A1E22">
      <w:pPr>
        <w:rPr>
          <w:rFonts w:ascii="Tahoma" w:eastAsia="Tahoma" w:hAnsi="Tahoma" w:cs="Tahoma"/>
          <w:b/>
          <w:spacing w:val="3"/>
          <w:sz w:val="24"/>
          <w:szCs w:val="21"/>
        </w:rPr>
      </w:pPr>
    </w:p>
    <w:p w:rsidR="001A1E22" w:rsidRDefault="001A1E22" w:rsidP="001A1E22">
      <w:pPr>
        <w:pStyle w:val="ListParagraph"/>
        <w:numPr>
          <w:ilvl w:val="0"/>
          <w:numId w:val="7"/>
        </w:numPr>
        <w:ind w:left="630" w:hanging="450"/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>Quantify the 8 sample pools using a Qubit fluorometer, record the concentration in ng/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uL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.</w:t>
      </w:r>
    </w:p>
    <w:p w:rsidR="001A1E22" w:rsidRDefault="001A1E22" w:rsidP="001A1E22">
      <w:pPr>
        <w:pStyle w:val="ListParagraph"/>
        <w:numPr>
          <w:ilvl w:val="0"/>
          <w:numId w:val="7"/>
        </w:numPr>
        <w:ind w:left="630" w:hanging="450"/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Calculate the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of the sample using the following equation</w:t>
      </w:r>
      <w:r w:rsidR="007E0D33">
        <w:rPr>
          <w:rFonts w:ascii="Tahoma" w:eastAsia="Tahoma" w:hAnsi="Tahoma" w:cs="Tahoma"/>
          <w:spacing w:val="3"/>
          <w:sz w:val="24"/>
          <w:szCs w:val="21"/>
        </w:rPr>
        <w:t xml:space="preserve"> (see table below for excel functions). </w:t>
      </w:r>
    </w:p>
    <w:p w:rsidR="001A1E22" w:rsidRDefault="001A1E22" w:rsidP="001A1E22">
      <w:pPr>
        <w:rPr>
          <w:rFonts w:ascii="Tahoma" w:eastAsia="Tahoma" w:hAnsi="Tahoma" w:cs="Tahoma"/>
          <w:spacing w:val="3"/>
          <w:sz w:val="24"/>
          <w:szCs w:val="21"/>
        </w:rPr>
      </w:pPr>
    </w:p>
    <w:p w:rsidR="001A1E22" w:rsidRPr="009A7AB9" w:rsidRDefault="007D1362" w:rsidP="001A1E22">
      <w:pPr>
        <w:rPr>
          <w:rFonts w:ascii="Tahoma" w:eastAsia="Tahoma" w:hAnsi="Tahoma" w:cs="Tahoma"/>
          <w:spacing w:val="3"/>
          <w:sz w:val="24"/>
          <w:szCs w:val="21"/>
        </w:rPr>
      </w:pPr>
      <m:oMathPara>
        <m:oMath>
          <m:d>
            <m:dPr>
              <m:ctrlPr>
                <w:rPr>
                  <w:rFonts w:ascii="Cambria Math" w:eastAsia="Tahoma" w:hAnsi="Cambria Math" w:cs="Tahoma"/>
                  <w:i/>
                  <w:spacing w:val="3"/>
                  <w:sz w:val="24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Tahoma" w:hAnsi="Cambria Math" w:cs="Tahoma"/>
                      <w:i/>
                      <w:spacing w:val="3"/>
                      <w:sz w:val="24"/>
                      <w:szCs w:val="21"/>
                    </w:rPr>
                  </m:ctrlPr>
                </m:fPr>
                <m:num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Concentration (</m:t>
                  </m:r>
                  <m:f>
                    <m:fPr>
                      <m:ctrlPr>
                        <w:rPr>
                          <w:rFonts w:ascii="Cambria Math" w:eastAsia="Tahoma" w:hAnsi="Cambria Math" w:cs="Tahoma"/>
                          <w:i/>
                          <w:spacing w:val="3"/>
                          <w:sz w:val="24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ng</m:t>
                      </m:r>
                    </m:num>
                    <m:den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uL</m:t>
                      </m:r>
                    </m:den>
                  </m:f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)</m:t>
                  </m:r>
                </m:num>
                <m:den>
                  <m:f>
                    <m:fPr>
                      <m:ctrlPr>
                        <w:rPr>
                          <w:rFonts w:ascii="Cambria Math" w:eastAsia="Tahoma" w:hAnsi="Cambria Math" w:cs="Tahoma"/>
                          <w:i/>
                          <w:spacing w:val="3"/>
                          <w:sz w:val="24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660g</m:t>
                      </m:r>
                    </m:num>
                    <m:den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mol</m:t>
                      </m:r>
                    </m:den>
                  </m:f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xfragment size</m:t>
                  </m:r>
                </m:den>
              </m:f>
            </m:e>
          </m:d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x</m:t>
          </m:r>
          <m:sSup>
            <m:sSupPr>
              <m:ctrlPr>
                <w:rPr>
                  <w:rFonts w:ascii="Cambria Math" w:eastAsia="Tahoma" w:hAnsi="Cambria Math" w:cs="Tahoma"/>
                  <w:i/>
                  <w:spacing w:val="3"/>
                  <w:sz w:val="24"/>
                  <w:szCs w:val="21"/>
                </w:rPr>
              </m:ctrlPr>
            </m:sSupPr>
            <m:e>
              <m:r>
                <w:rPr>
                  <w:rFonts w:ascii="Cambria Math" w:eastAsia="Tahoma" w:hAnsi="Cambria Math" w:cs="Tahoma"/>
                  <w:spacing w:val="3"/>
                  <w:sz w:val="24"/>
                  <w:szCs w:val="21"/>
                </w:rPr>
                <m:t>10</m:t>
              </m:r>
            </m:e>
            <m:sup>
              <m:r>
                <w:rPr>
                  <w:rFonts w:ascii="Cambria Math" w:eastAsia="Tahoma" w:hAnsi="Cambria Math" w:cs="Tahoma"/>
                  <w:spacing w:val="3"/>
                  <w:sz w:val="24"/>
                  <w:szCs w:val="21"/>
                </w:rPr>
                <m:t>6</m:t>
              </m:r>
            </m:sup>
          </m:sSup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=nM</m:t>
          </m:r>
        </m:oMath>
      </m:oMathPara>
    </w:p>
    <w:p w:rsidR="009A7AB9" w:rsidRDefault="009A7AB9" w:rsidP="009A7AB9">
      <w:pPr>
        <w:pStyle w:val="ListParagraph"/>
        <w:numPr>
          <w:ilvl w:val="0"/>
          <w:numId w:val="7"/>
        </w:numPr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Pool the sample pools in equal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concentration into a single library consisting of 30uL at 10nM</w:t>
      </w:r>
      <w:r w:rsidR="00A55462">
        <w:rPr>
          <w:rFonts w:ascii="Tahoma" w:eastAsia="Tahoma" w:hAnsi="Tahoma" w:cs="Tahoma"/>
          <w:spacing w:val="3"/>
          <w:sz w:val="24"/>
          <w:szCs w:val="21"/>
        </w:rPr>
        <w:t xml:space="preserve"> (or as specified by sequencing facility)</w:t>
      </w:r>
      <w:r>
        <w:rPr>
          <w:rFonts w:ascii="Tahoma" w:eastAsia="Tahoma" w:hAnsi="Tahoma" w:cs="Tahoma"/>
          <w:spacing w:val="3"/>
          <w:sz w:val="24"/>
          <w:szCs w:val="21"/>
        </w:rPr>
        <w:t>.</w:t>
      </w:r>
    </w:p>
    <w:p w:rsidR="007E0D33" w:rsidRDefault="007E0D33" w:rsidP="007E0D33">
      <w:pPr>
        <w:ind w:left="200"/>
        <w:rPr>
          <w:rFonts w:ascii="Tahoma" w:eastAsia="Tahoma" w:hAnsi="Tahoma" w:cs="Tahoma"/>
          <w:spacing w:val="3"/>
          <w:sz w:val="24"/>
          <w:szCs w:val="21"/>
        </w:rPr>
      </w:pPr>
    </w:p>
    <w:p w:rsidR="007E0D33" w:rsidRPr="007E0D33" w:rsidRDefault="007E0D33" w:rsidP="007E0D33">
      <w:pPr>
        <w:ind w:left="200"/>
        <w:rPr>
          <w:rFonts w:ascii="Tahoma" w:eastAsia="Tahoma" w:hAnsi="Tahoma" w:cs="Tahoma"/>
          <w:color w:val="FF0000"/>
          <w:spacing w:val="3"/>
          <w:sz w:val="24"/>
          <w:szCs w:val="21"/>
        </w:rPr>
      </w:pPr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>pools should be above 1ng/</w:t>
      </w:r>
      <w:proofErr w:type="spellStart"/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>uL</w:t>
      </w:r>
      <w:proofErr w:type="spellEnd"/>
      <w:r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 </w:t>
      </w:r>
      <w:proofErr w:type="gramStart"/>
      <w:r>
        <w:rPr>
          <w:rFonts w:ascii="Tahoma" w:eastAsia="Tahoma" w:hAnsi="Tahoma" w:cs="Tahoma"/>
          <w:color w:val="FF0000"/>
          <w:spacing w:val="3"/>
          <w:sz w:val="24"/>
          <w:szCs w:val="21"/>
        </w:rPr>
        <w:t>in order for</w:t>
      </w:r>
      <w:proofErr w:type="gramEnd"/>
      <w:r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 the procedure below to work. </w:t>
      </w:r>
    </w:p>
    <w:p w:rsidR="007E0D33" w:rsidRDefault="007E0D33" w:rsidP="007E0D33">
      <w:pPr>
        <w:ind w:left="200"/>
        <w:rPr>
          <w:rFonts w:ascii="Tahoma" w:eastAsia="Tahoma" w:hAnsi="Tahoma" w:cs="Tahoma"/>
          <w:spacing w:val="3"/>
          <w:sz w:val="24"/>
          <w:szCs w:val="21"/>
        </w:rPr>
      </w:pPr>
    </w:p>
    <w:p w:rsidR="001C44BF" w:rsidRDefault="007E0D33" w:rsidP="007E0D33">
      <w:pPr>
        <w:ind w:left="200"/>
        <w:rPr>
          <w:rFonts w:ascii="Tahoma" w:eastAsia="Tahoma" w:hAnsi="Tahoma" w:cs="Tahoma"/>
          <w:color w:val="FF0000"/>
          <w:spacing w:val="3"/>
          <w:sz w:val="24"/>
          <w:szCs w:val="21"/>
        </w:rPr>
      </w:pPr>
      <w:r>
        <w:rPr>
          <w:rFonts w:ascii="Tahoma" w:eastAsia="Tahoma" w:hAnsi="Tahoma" w:cs="Tahoma"/>
          <w:color w:val="FF0000"/>
          <w:spacing w:val="3"/>
          <w:sz w:val="24"/>
          <w:szCs w:val="21"/>
        </w:rPr>
        <w:t>Following gel extraction and quantification fill out the table below. If pools are &gt;1ng/</w:t>
      </w:r>
      <w:proofErr w:type="spellStart"/>
      <w:r>
        <w:rPr>
          <w:rFonts w:ascii="Tahoma" w:eastAsia="Tahoma" w:hAnsi="Tahoma" w:cs="Tahoma"/>
          <w:color w:val="FF0000"/>
          <w:spacing w:val="3"/>
          <w:sz w:val="24"/>
          <w:szCs w:val="21"/>
        </w:rPr>
        <w:t>uL</w:t>
      </w:r>
      <w:proofErr w:type="spellEnd"/>
      <w:r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 </w:t>
      </w:r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>add 4uL of each sample to strip tube. Since we know the samples are &gt;10nMol we can calculate how much water to dilute them to exactly 10nMol</w:t>
      </w:r>
      <w:r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 (see table)</w:t>
      </w:r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.  After getting all pools to 10nMol take 3.75uL from each and add to tube 8*3.75 = 30 </w:t>
      </w:r>
      <w:proofErr w:type="spellStart"/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>uL</w:t>
      </w:r>
      <w:proofErr w:type="spellEnd"/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 library at 10nMol conc.</w:t>
      </w:r>
      <w:r w:rsidR="001C44BF"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 </w:t>
      </w:r>
      <w:r w:rsidRPr="007E0D33">
        <w:rPr>
          <w:rFonts w:ascii="Tahoma" w:eastAsia="Tahoma" w:hAnsi="Tahoma" w:cs="Tahoma"/>
          <w:color w:val="FF0000"/>
          <w:spacing w:val="3"/>
          <w:sz w:val="24"/>
          <w:szCs w:val="21"/>
        </w:rPr>
        <w:t xml:space="preserve">Thus, each pool should be represented equally.  </w:t>
      </w:r>
    </w:p>
    <w:p w:rsidR="007E0D33" w:rsidRPr="007E0D33" w:rsidRDefault="007E0D33" w:rsidP="007E0D33">
      <w:pPr>
        <w:ind w:left="200"/>
        <w:rPr>
          <w:rFonts w:ascii="Tahoma" w:eastAsia="Tahoma" w:hAnsi="Tahoma" w:cs="Tahoma"/>
          <w:spacing w:val="3"/>
          <w:sz w:val="24"/>
          <w:szCs w:val="21"/>
        </w:rPr>
      </w:pPr>
    </w:p>
    <w:tbl>
      <w:tblPr>
        <w:tblW w:w="97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833"/>
        <w:gridCol w:w="3585"/>
        <w:gridCol w:w="2474"/>
        <w:gridCol w:w="2168"/>
      </w:tblGrid>
      <w:tr w:rsidR="007E0D33" w:rsidTr="007E0D33">
        <w:trPr>
          <w:trHeight w:val="380"/>
        </w:trPr>
        <w:tc>
          <w:tcPr>
            <w:tcW w:w="976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 xml:space="preserve">Pooling Libraries for sequencing </w:t>
            </w:r>
          </w:p>
        </w:tc>
      </w:tr>
      <w:tr w:rsidR="007E0D33" w:rsidTr="007E0D33">
        <w:trPr>
          <w:trHeight w:val="14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ng/ul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nMol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 volume sample + h2O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add _ul water for 10nM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=(B7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=(C7*4)/10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=D7-4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=(B8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=(C8*4)/10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=D8-4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=(B9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=(C9*4)/10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=D9-4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=(B10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=(C10*4)/10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=D10-4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=(B11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=(C11*4)/10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=D11-4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=(B12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=(C12*4)/10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=D12-4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=(B13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=(C13*4)/10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=D13-4</w:t>
            </w:r>
          </w:p>
        </w:tc>
      </w:tr>
      <w:tr w:rsidR="007E0D33" w:rsidTr="007E0D3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=(B14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/(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660*170))*10^6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=(C14*4)/10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0D33" w:rsidRDefault="007E0D3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=D14-4</w:t>
            </w:r>
          </w:p>
        </w:tc>
      </w:tr>
    </w:tbl>
    <w:p w:rsidR="001204AF" w:rsidRDefault="007E0D33">
      <w:pPr>
        <w:rPr>
          <w:rFonts w:ascii="Tahoma" w:eastAsia="Tahoma" w:hAnsi="Tahoma" w:cs="Tahoma"/>
          <w:b/>
          <w:spacing w:val="3"/>
          <w:sz w:val="21"/>
          <w:szCs w:val="21"/>
        </w:rPr>
      </w:pPr>
      <w:r>
        <w:rPr>
          <w:rFonts w:ascii="Tahoma" w:eastAsia="Tahoma" w:hAnsi="Tahoma" w:cs="Tahoma"/>
          <w:b/>
          <w:spacing w:val="3"/>
          <w:sz w:val="21"/>
          <w:szCs w:val="21"/>
        </w:rPr>
        <w:t xml:space="preserve"> </w:t>
      </w:r>
      <w:r w:rsidR="001204AF">
        <w:rPr>
          <w:rFonts w:ascii="Tahoma" w:eastAsia="Tahoma" w:hAnsi="Tahoma" w:cs="Tahoma"/>
          <w:b/>
          <w:spacing w:val="3"/>
          <w:sz w:val="21"/>
          <w:szCs w:val="21"/>
        </w:rPr>
        <w:br w:type="page"/>
      </w:r>
    </w:p>
    <w:p w:rsidR="001204AF" w:rsidRDefault="001204AF">
      <w:pPr>
        <w:rPr>
          <w:rFonts w:ascii="Tahoma" w:eastAsia="Tahoma" w:hAnsi="Tahoma" w:cs="Tahoma"/>
          <w:b/>
          <w:spacing w:val="3"/>
          <w:sz w:val="21"/>
          <w:szCs w:val="21"/>
        </w:rPr>
      </w:pPr>
    </w:p>
    <w:p w:rsidR="003B1C84" w:rsidRDefault="007D1362">
      <w:pPr>
        <w:spacing w:before="66"/>
        <w:ind w:left="100"/>
        <w:rPr>
          <w:rFonts w:ascii="Arial" w:eastAsia="Arial" w:hAnsi="Arial" w:cs="Arial"/>
          <w:sz w:val="21"/>
          <w:szCs w:val="21"/>
        </w:rPr>
      </w:pPr>
      <w:r>
        <w:pict>
          <v:group id="_x0000_s1034" style="position:absolute;left:0;text-align:left;margin-left:88.5pt;margin-top:255.8pt;width:494.75pt;height:.6pt;z-index:-251657728;mso-position-horizontal-relative:page;mso-position-vertical-relative:page" coordorigin="1770,5116" coordsize="9895,12">
            <v:shape id="_x0000_s1037" style="position:absolute;left:1776;top:5122;width:1469;height:0" coordorigin="1776,5122" coordsize="1469,0" path="m1776,5122r1469,e" filled="f" strokeweight=".58pt">
              <v:path arrowok="t"/>
            </v:shape>
            <v:shape id="_x0000_s1036" style="position:absolute;left:3230;top:5122;width:10;height:0" coordorigin="3230,5122" coordsize="10,0" path="m3230,5122r10,e" filled="f" strokeweight=".58pt">
              <v:path arrowok="t"/>
            </v:shape>
            <v:shape id="_x0000_s1035" style="position:absolute;left:3240;top:5122;width:8419;height:0" coordorigin="3240,5122" coordsize="8419,0" path="m3240,5122r8419,e" filled="f" strokeweight=".58pt">
              <v:path arrowok="t"/>
            </v:shape>
            <w10:wrap anchorx="page" anchory="page"/>
          </v:group>
        </w:pict>
      </w:r>
      <w:r>
        <w:pict>
          <v:group id="_x0000_s1030" style="position:absolute;left:0;text-align:left;margin-left:89pt;margin-top:111.8pt;width:494.5pt;height:1.05pt;z-index:-251658752;mso-position-horizontal-relative:page;mso-position-vertical-relative:page" coordorigin="1780,2236" coordsize="9890,21">
            <v:shape id="_x0000_s1033" style="position:absolute;left:1790;top:2246;width:1454;height:0" coordorigin="1790,2246" coordsize="1454,0" path="m1790,2246r1455,e" filled="f" strokeweight="1.06pt">
              <v:path arrowok="t"/>
            </v:shape>
            <v:shape id="_x0000_s1032" style="position:absolute;left:3245;top:2246;width:19;height:0" coordorigin="3245,2246" coordsize="19,0" path="m3245,2246r19,e" filled="f" strokeweight="1.06pt">
              <v:path arrowok="t"/>
            </v:shape>
            <v:shape id="_x0000_s1031" style="position:absolute;left:3264;top:2246;width:8395;height:0" coordorigin="3264,2246" coordsize="8395,0" path="m3264,2246r8395,e" filled="f" strokeweight="1.06pt">
              <v:path arrowok="t"/>
            </v:shape>
            <w10:wrap anchorx="page" anchory="page"/>
          </v:group>
        </w:pict>
      </w:r>
      <w:r>
        <w:pict>
          <v:group id="_x0000_s1026" style="position:absolute;left:0;text-align:left;margin-left:89pt;margin-top:98.1pt;width:494.5pt;height:1.05pt;z-index:-251659776;mso-position-horizontal-relative:page;mso-position-vertical-relative:page" coordorigin="1780,1962" coordsize="9890,21">
            <v:shape id="_x0000_s1029" style="position:absolute;left:1790;top:1973;width:1454;height:0" coordorigin="1790,1973" coordsize="1454,0" path="m1790,1973r1455,e" filled="f" strokeweight="1.06pt">
              <v:path arrowok="t"/>
            </v:shape>
            <v:shape id="_x0000_s1028" style="position:absolute;left:3245;top:1973;width:19;height:0" coordorigin="3245,1973" coordsize="19,0" path="m3245,1973r19,e" filled="f" strokeweight="1.06pt">
              <v:path arrowok="t"/>
            </v:shape>
            <v:shape id="_x0000_s1027" style="position:absolute;left:3264;top:1973;width:8395;height:0" coordorigin="3264,1973" coordsize="8395,0" path="m3264,1973r8395,e" filled="f" strokeweight="1.06pt">
              <v:path arrowok="t"/>
            </v:shape>
            <w10:wrap anchorx="page" anchory="page"/>
          </v:group>
        </w:pic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O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li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g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o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nu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c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l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eot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i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d</w:t>
      </w:r>
      <w:r w:rsidR="00B27458">
        <w:rPr>
          <w:rFonts w:ascii="Tahoma" w:eastAsia="Tahoma" w:hAnsi="Tahoma" w:cs="Tahoma"/>
          <w:b/>
          <w:sz w:val="21"/>
          <w:szCs w:val="21"/>
        </w:rPr>
        <w:t>e</w:t>
      </w:r>
      <w:r w:rsidR="00B27458">
        <w:rPr>
          <w:rFonts w:ascii="Tahoma" w:eastAsia="Tahoma" w:hAnsi="Tahoma" w:cs="Tahoma"/>
          <w:b/>
          <w:spacing w:val="40"/>
          <w:sz w:val="21"/>
          <w:szCs w:val="21"/>
        </w:rPr>
        <w:t xml:space="preserve"> 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se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qu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e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n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ce</w:t>
      </w:r>
      <w:r w:rsidR="00B27458">
        <w:rPr>
          <w:rFonts w:ascii="Tahoma" w:eastAsia="Tahoma" w:hAnsi="Tahoma" w:cs="Tahoma"/>
          <w:b/>
          <w:sz w:val="21"/>
          <w:szCs w:val="21"/>
        </w:rPr>
        <w:t>s</w:t>
      </w:r>
      <w:r w:rsidR="00B27458">
        <w:rPr>
          <w:rFonts w:ascii="Tahoma" w:eastAsia="Tahoma" w:hAnsi="Tahoma" w:cs="Tahoma"/>
          <w:b/>
          <w:spacing w:val="27"/>
          <w:sz w:val="21"/>
          <w:szCs w:val="21"/>
        </w:rPr>
        <w:t xml:space="preserve"> 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fo</w:t>
      </w:r>
      <w:r w:rsidR="00B27458">
        <w:rPr>
          <w:rFonts w:ascii="Tahoma" w:eastAsia="Tahoma" w:hAnsi="Tahoma" w:cs="Tahoma"/>
          <w:b/>
          <w:sz w:val="21"/>
          <w:szCs w:val="21"/>
        </w:rPr>
        <w:t>r</w:t>
      </w:r>
      <w:r w:rsidR="00B27458">
        <w:rPr>
          <w:rFonts w:ascii="Tahoma" w:eastAsia="Tahoma" w:hAnsi="Tahoma" w:cs="Tahoma"/>
          <w:b/>
          <w:spacing w:val="11"/>
          <w:sz w:val="21"/>
          <w:szCs w:val="21"/>
        </w:rPr>
        <w:t xml:space="preserve"> </w:t>
      </w:r>
      <w:r w:rsidR="00B27458">
        <w:rPr>
          <w:rFonts w:ascii="Arial" w:eastAsia="Arial" w:hAnsi="Arial" w:cs="Arial"/>
          <w:b/>
          <w:spacing w:val="1"/>
          <w:sz w:val="21"/>
          <w:szCs w:val="21"/>
        </w:rPr>
        <w:t>Ill</w:t>
      </w:r>
      <w:r w:rsidR="00B27458">
        <w:rPr>
          <w:rFonts w:ascii="Arial" w:eastAsia="Arial" w:hAnsi="Arial" w:cs="Arial"/>
          <w:b/>
          <w:spacing w:val="3"/>
          <w:sz w:val="21"/>
          <w:szCs w:val="21"/>
        </w:rPr>
        <w:t>u</w:t>
      </w:r>
      <w:r w:rsidR="00B27458">
        <w:rPr>
          <w:rFonts w:ascii="Arial" w:eastAsia="Arial" w:hAnsi="Arial" w:cs="Arial"/>
          <w:b/>
          <w:spacing w:val="4"/>
          <w:sz w:val="21"/>
          <w:szCs w:val="21"/>
        </w:rPr>
        <w:t>m</w:t>
      </w:r>
      <w:r w:rsidR="00B27458">
        <w:rPr>
          <w:rFonts w:ascii="Arial" w:eastAsia="Arial" w:hAnsi="Arial" w:cs="Arial"/>
          <w:b/>
          <w:spacing w:val="1"/>
          <w:sz w:val="21"/>
          <w:szCs w:val="21"/>
        </w:rPr>
        <w:t>i</w:t>
      </w:r>
      <w:r w:rsidR="00B27458">
        <w:rPr>
          <w:rFonts w:ascii="Arial" w:eastAsia="Arial" w:hAnsi="Arial" w:cs="Arial"/>
          <w:b/>
          <w:spacing w:val="2"/>
          <w:sz w:val="21"/>
          <w:szCs w:val="21"/>
        </w:rPr>
        <w:t>n</w:t>
      </w:r>
      <w:r w:rsidR="00B27458">
        <w:rPr>
          <w:rFonts w:ascii="Arial" w:eastAsia="Arial" w:hAnsi="Arial" w:cs="Arial"/>
          <w:b/>
          <w:sz w:val="21"/>
          <w:szCs w:val="21"/>
        </w:rPr>
        <w:t>a</w:t>
      </w:r>
      <w:r w:rsidR="00B27458">
        <w:rPr>
          <w:rFonts w:ascii="Arial" w:eastAsia="Arial" w:hAnsi="Arial" w:cs="Arial"/>
          <w:b/>
          <w:spacing w:val="26"/>
          <w:sz w:val="21"/>
          <w:szCs w:val="21"/>
        </w:rPr>
        <w:t xml:space="preserve"> </w:t>
      </w:r>
      <w:proofErr w:type="spellStart"/>
      <w:r w:rsidR="00B27458">
        <w:rPr>
          <w:rFonts w:ascii="Arial" w:eastAsia="Arial" w:hAnsi="Arial" w:cs="Arial"/>
          <w:b/>
          <w:spacing w:val="3"/>
          <w:w w:val="102"/>
          <w:sz w:val="21"/>
          <w:szCs w:val="21"/>
        </w:rPr>
        <w:t>H</w:t>
      </w:r>
      <w:r w:rsidR="00B27458">
        <w:rPr>
          <w:rFonts w:ascii="Arial" w:eastAsia="Arial" w:hAnsi="Arial" w:cs="Arial"/>
          <w:b/>
          <w:spacing w:val="1"/>
          <w:w w:val="103"/>
          <w:sz w:val="21"/>
          <w:szCs w:val="21"/>
        </w:rPr>
        <w:t>i</w:t>
      </w:r>
      <w:r w:rsidR="00B27458">
        <w:rPr>
          <w:rFonts w:ascii="Arial" w:eastAsia="Arial" w:hAnsi="Arial" w:cs="Arial"/>
          <w:b/>
          <w:spacing w:val="3"/>
          <w:w w:val="103"/>
          <w:sz w:val="21"/>
          <w:szCs w:val="21"/>
        </w:rPr>
        <w:t>S</w:t>
      </w:r>
      <w:r w:rsidR="00B27458">
        <w:rPr>
          <w:rFonts w:ascii="Arial" w:eastAsia="Arial" w:hAnsi="Arial" w:cs="Arial"/>
          <w:b/>
          <w:spacing w:val="2"/>
          <w:w w:val="102"/>
          <w:sz w:val="21"/>
          <w:szCs w:val="21"/>
        </w:rPr>
        <w:t>e</w:t>
      </w:r>
      <w:r w:rsidR="00B27458">
        <w:rPr>
          <w:rFonts w:ascii="Arial" w:eastAsia="Arial" w:hAnsi="Arial" w:cs="Arial"/>
          <w:b/>
          <w:w w:val="102"/>
          <w:sz w:val="21"/>
          <w:szCs w:val="21"/>
        </w:rPr>
        <w:t>q</w:t>
      </w:r>
      <w:proofErr w:type="spellEnd"/>
    </w:p>
    <w:p w:rsidR="003B1C84" w:rsidRDefault="003B1C84">
      <w:pPr>
        <w:spacing w:before="7" w:line="280" w:lineRule="exact"/>
        <w:rPr>
          <w:sz w:val="28"/>
          <w:szCs w:val="28"/>
        </w:rPr>
      </w:pPr>
    </w:p>
    <w:p w:rsidR="003B1C84" w:rsidRDefault="00B27458">
      <w:pPr>
        <w:ind w:left="196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pacing w:val="3"/>
          <w:sz w:val="21"/>
          <w:szCs w:val="21"/>
        </w:rPr>
        <w:t>N</w:t>
      </w:r>
      <w:r>
        <w:rPr>
          <w:rFonts w:ascii="Arial" w:eastAsia="Arial" w:hAnsi="Arial" w:cs="Arial"/>
          <w:b/>
          <w:spacing w:val="2"/>
          <w:sz w:val="21"/>
          <w:szCs w:val="21"/>
        </w:rPr>
        <w:t>a</w:t>
      </w:r>
      <w:r>
        <w:rPr>
          <w:rFonts w:ascii="Arial" w:eastAsia="Arial" w:hAnsi="Arial" w:cs="Arial"/>
          <w:b/>
          <w:spacing w:val="4"/>
          <w:sz w:val="21"/>
          <w:szCs w:val="21"/>
        </w:rPr>
        <w:t>m</w:t>
      </w:r>
      <w:r>
        <w:rPr>
          <w:rFonts w:ascii="Arial" w:eastAsia="Arial" w:hAnsi="Arial" w:cs="Arial"/>
          <w:b/>
          <w:sz w:val="21"/>
          <w:szCs w:val="21"/>
        </w:rPr>
        <w:t xml:space="preserve">e              </w:t>
      </w:r>
      <w:r>
        <w:rPr>
          <w:rFonts w:ascii="Arial" w:eastAsia="Arial" w:hAnsi="Arial" w:cs="Arial"/>
          <w:b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3"/>
          <w:sz w:val="21"/>
          <w:szCs w:val="21"/>
        </w:rPr>
        <w:t>S</w:t>
      </w:r>
      <w:r>
        <w:rPr>
          <w:rFonts w:ascii="Arial" w:eastAsia="Arial" w:hAnsi="Arial" w:cs="Arial"/>
          <w:b/>
          <w:spacing w:val="2"/>
          <w:sz w:val="21"/>
          <w:szCs w:val="21"/>
        </w:rPr>
        <w:t>equenc</w:t>
      </w:r>
      <w:r>
        <w:rPr>
          <w:rFonts w:ascii="Arial" w:eastAsia="Arial" w:hAnsi="Arial" w:cs="Arial"/>
          <w:b/>
          <w:sz w:val="21"/>
          <w:szCs w:val="21"/>
        </w:rPr>
        <w:t>e</w:t>
      </w:r>
      <w:r>
        <w:rPr>
          <w:rFonts w:ascii="Arial" w:eastAsia="Arial" w:hAnsi="Arial" w:cs="Arial"/>
          <w:b/>
          <w:spacing w:val="25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1"/>
          <w:sz w:val="21"/>
          <w:szCs w:val="21"/>
        </w:rPr>
        <w:t>(</w:t>
      </w:r>
      <w:r>
        <w:rPr>
          <w:rFonts w:ascii="Arial" w:eastAsia="Arial" w:hAnsi="Arial" w:cs="Arial"/>
          <w:b/>
          <w:spacing w:val="2"/>
          <w:sz w:val="21"/>
          <w:szCs w:val="21"/>
        </w:rPr>
        <w:t>5</w:t>
      </w:r>
      <w:r>
        <w:rPr>
          <w:rFonts w:ascii="Arial" w:eastAsia="Arial" w:hAnsi="Arial" w:cs="Arial"/>
          <w:b/>
          <w:sz w:val="21"/>
          <w:szCs w:val="21"/>
        </w:rPr>
        <w:t>’</w:t>
      </w:r>
      <w:r>
        <w:rPr>
          <w:rFonts w:ascii="Arial" w:eastAsia="Arial" w:hAnsi="Arial" w:cs="Arial"/>
          <w:b/>
          <w:spacing w:val="9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z w:val="21"/>
          <w:szCs w:val="21"/>
        </w:rPr>
        <w:t>–</w:t>
      </w:r>
      <w:r>
        <w:rPr>
          <w:rFonts w:ascii="Arial" w:eastAsia="Arial" w:hAnsi="Arial" w:cs="Arial"/>
          <w:b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2"/>
          <w:w w:val="102"/>
          <w:sz w:val="21"/>
          <w:szCs w:val="21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</w:rPr>
        <w:t>’</w:t>
      </w:r>
      <w:r>
        <w:rPr>
          <w:rFonts w:ascii="Arial" w:eastAsia="Arial" w:hAnsi="Arial" w:cs="Arial"/>
          <w:b/>
          <w:w w:val="102"/>
          <w:sz w:val="21"/>
          <w:szCs w:val="21"/>
        </w:rPr>
        <w:t>)</w:t>
      </w:r>
    </w:p>
    <w:p w:rsidR="003B1C84" w:rsidRDefault="00B27458">
      <w:pPr>
        <w:spacing w:before="4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an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ti-I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</w:t>
      </w:r>
      <w:r>
        <w:rPr>
          <w:rFonts w:ascii="Arial" w:eastAsia="Arial" w:hAnsi="Arial" w:cs="Arial"/>
          <w:position w:val="-2"/>
          <w:sz w:val="21"/>
          <w:szCs w:val="21"/>
        </w:rPr>
        <w:t xml:space="preserve">L           </w:t>
      </w:r>
      <w:r>
        <w:rPr>
          <w:rFonts w:ascii="Arial" w:eastAsia="Arial" w:hAnsi="Arial" w:cs="Arial"/>
          <w:spacing w:val="43"/>
          <w:position w:val="-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AGATCGGAAGAGC/3Invd</w:t>
      </w:r>
      <w:r>
        <w:rPr>
          <w:rFonts w:ascii="Courier New" w:eastAsia="Courier New" w:hAnsi="Courier New" w:cs="Courier New"/>
          <w:spacing w:val="1"/>
          <w:w w:val="103"/>
          <w:sz w:val="19"/>
          <w:szCs w:val="19"/>
        </w:rPr>
        <w:t>T</w:t>
      </w:r>
      <w:r>
        <w:rPr>
          <w:rFonts w:ascii="Courier New" w:eastAsia="Courier New" w:hAnsi="Courier New" w:cs="Courier New"/>
          <w:w w:val="99"/>
          <w:position w:val="8"/>
          <w:sz w:val="13"/>
          <w:szCs w:val="13"/>
        </w:rPr>
        <w:t>1</w:t>
      </w:r>
      <w:r>
        <w:rPr>
          <w:rFonts w:ascii="Courier New" w:eastAsia="Courier New" w:hAnsi="Courier New" w:cs="Courier New"/>
          <w:w w:val="103"/>
          <w:sz w:val="19"/>
          <w:szCs w:val="19"/>
        </w:rPr>
        <w:t>/</w:t>
      </w:r>
    </w:p>
    <w:p w:rsidR="003B1C84" w:rsidRDefault="00B27458">
      <w:pPr>
        <w:spacing w:before="6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3"/>
          <w:sz w:val="21"/>
          <w:szCs w:val="21"/>
        </w:rPr>
        <w:t>5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3"/>
          <w:sz w:val="21"/>
          <w:szCs w:val="21"/>
        </w:rPr>
        <w:t>N</w:t>
      </w:r>
      <w:r>
        <w:rPr>
          <w:rFonts w:ascii="Arial" w:eastAsia="Arial" w:hAnsi="Arial" w:cs="Arial"/>
          <w:position w:val="-3"/>
          <w:sz w:val="21"/>
          <w:szCs w:val="21"/>
        </w:rPr>
        <w:t xml:space="preserve">N          </w:t>
      </w:r>
      <w:r>
        <w:rPr>
          <w:rFonts w:ascii="Arial" w:eastAsia="Arial" w:hAnsi="Arial" w:cs="Arial"/>
          <w:spacing w:val="19"/>
          <w:position w:val="-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CTACACGACGCTCTTCCGATCTNN</w:t>
      </w:r>
    </w:p>
    <w:p w:rsidR="003B1C84" w:rsidRDefault="00B27458">
      <w:pPr>
        <w:spacing w:before="5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3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N</w:t>
      </w:r>
      <w:r>
        <w:rPr>
          <w:rFonts w:ascii="Arial" w:eastAsia="Arial" w:hAnsi="Arial" w:cs="Arial"/>
          <w:position w:val="-2"/>
          <w:sz w:val="21"/>
          <w:szCs w:val="21"/>
        </w:rPr>
        <w:t xml:space="preserve">N          </w:t>
      </w:r>
      <w:r>
        <w:rPr>
          <w:rFonts w:ascii="Arial" w:eastAsia="Arial" w:hAnsi="Arial" w:cs="Arial"/>
          <w:spacing w:val="19"/>
          <w:position w:val="-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CAGACGTGTGCTCTTCCGATCTNN</w:t>
      </w:r>
    </w:p>
    <w:p w:rsidR="003B1C84" w:rsidRDefault="00B27458">
      <w:pPr>
        <w:spacing w:before="3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3"/>
          <w:sz w:val="21"/>
          <w:szCs w:val="21"/>
        </w:rPr>
        <w:t>5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3"/>
          <w:sz w:val="21"/>
          <w:szCs w:val="21"/>
        </w:rPr>
        <w:t>NG</w:t>
      </w:r>
      <w:r>
        <w:rPr>
          <w:rFonts w:ascii="Arial" w:eastAsia="Arial" w:hAnsi="Arial" w:cs="Arial"/>
          <w:position w:val="7"/>
          <w:sz w:val="14"/>
          <w:szCs w:val="14"/>
        </w:rPr>
        <w:t xml:space="preserve">2             </w:t>
      </w:r>
      <w:r>
        <w:rPr>
          <w:rFonts w:ascii="Arial" w:eastAsia="Arial" w:hAnsi="Arial" w:cs="Arial"/>
          <w:spacing w:val="22"/>
          <w:position w:val="7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CTACACGACGCTCTTCCGATCTNG</w:t>
      </w:r>
    </w:p>
    <w:p w:rsidR="003B1C84" w:rsidRDefault="00B27458">
      <w:pPr>
        <w:spacing w:before="1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3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NG</w:t>
      </w:r>
      <w:r>
        <w:rPr>
          <w:rFonts w:ascii="Arial" w:eastAsia="Arial" w:hAnsi="Arial" w:cs="Arial"/>
          <w:position w:val="8"/>
          <w:sz w:val="14"/>
          <w:szCs w:val="14"/>
        </w:rPr>
        <w:t xml:space="preserve">2             </w:t>
      </w:r>
      <w:r>
        <w:rPr>
          <w:rFonts w:ascii="Arial" w:eastAsia="Arial" w:hAnsi="Arial" w:cs="Arial"/>
          <w:spacing w:val="22"/>
          <w:position w:val="8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CAGACGTGTGCTCTTCCGATCTNG</w:t>
      </w:r>
    </w:p>
    <w:p w:rsidR="003B1C84" w:rsidRDefault="00B27458">
      <w:pPr>
        <w:spacing w:before="3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3"/>
          <w:position w:val="-3"/>
          <w:sz w:val="21"/>
          <w:szCs w:val="21"/>
        </w:rPr>
        <w:t>M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px</w:t>
      </w:r>
      <w:proofErr w:type="spellEnd"/>
      <w:r>
        <w:rPr>
          <w:rFonts w:ascii="Arial" w:eastAsia="Arial" w:hAnsi="Arial" w:cs="Arial"/>
          <w:position w:val="7"/>
          <w:sz w:val="14"/>
          <w:szCs w:val="14"/>
        </w:rPr>
        <w:t xml:space="preserve">3              </w:t>
      </w:r>
      <w:r>
        <w:rPr>
          <w:rFonts w:ascii="Arial" w:eastAsia="Arial" w:hAnsi="Arial" w:cs="Arial"/>
          <w:spacing w:val="19"/>
          <w:position w:val="7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AATGATACGGCGACCACCGAGATCTACACTCTTTCCCTACACGACGCTCTTCCG</w:t>
      </w:r>
      <w:r>
        <w:rPr>
          <w:rFonts w:ascii="Courier New" w:eastAsia="Courier New" w:hAnsi="Courier New" w:cs="Courier New"/>
          <w:w w:val="103"/>
          <w:sz w:val="19"/>
          <w:szCs w:val="19"/>
        </w:rPr>
        <w:t>AT</w:t>
      </w:r>
    </w:p>
    <w:p w:rsidR="003B1C84" w:rsidRDefault="00B27458">
      <w:pPr>
        <w:spacing w:before="1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RAD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2"/>
          <w:position w:val="-2"/>
          <w:sz w:val="21"/>
          <w:szCs w:val="21"/>
        </w:rPr>
        <w:t>bc</w:t>
      </w:r>
      <w:proofErr w:type="spellEnd"/>
      <w:r>
        <w:rPr>
          <w:rFonts w:ascii="Arial" w:eastAsia="Arial" w:hAnsi="Arial" w:cs="Arial"/>
          <w:position w:val="8"/>
          <w:sz w:val="14"/>
          <w:szCs w:val="14"/>
        </w:rPr>
        <w:t xml:space="preserve">4     </w:t>
      </w:r>
      <w:r>
        <w:rPr>
          <w:rFonts w:ascii="Arial" w:eastAsia="Arial" w:hAnsi="Arial" w:cs="Arial"/>
          <w:spacing w:val="21"/>
          <w:position w:val="8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sz w:val="19"/>
          <w:szCs w:val="19"/>
        </w:rPr>
        <w:t>CAAGCAGAAGACGGCATACGAGA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89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sz w:val="19"/>
          <w:szCs w:val="19"/>
        </w:rPr>
        <w:t>[barcode]</w:t>
      </w:r>
      <w:r>
        <w:rPr>
          <w:rFonts w:ascii="Courier New" w:eastAsia="Courier New" w:hAnsi="Courier New" w:cs="Courier New"/>
          <w:position w:val="8"/>
          <w:sz w:val="13"/>
          <w:szCs w:val="13"/>
        </w:rPr>
        <w:t>5</w:t>
      </w:r>
      <w:r>
        <w:rPr>
          <w:rFonts w:ascii="Courier New" w:eastAsia="Courier New" w:hAnsi="Courier New" w:cs="Courier New"/>
          <w:spacing w:val="72"/>
          <w:position w:val="8"/>
          <w:sz w:val="13"/>
          <w:szCs w:val="13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GTGACTGGAGTTCAGACGTGTGCTCTTCCG</w:t>
      </w:r>
      <w:r>
        <w:rPr>
          <w:rFonts w:ascii="Courier New" w:eastAsia="Courier New" w:hAnsi="Courier New" w:cs="Courier New"/>
          <w:spacing w:val="1"/>
          <w:w w:val="103"/>
          <w:sz w:val="19"/>
          <w:szCs w:val="19"/>
        </w:rPr>
        <w:t>A</w:t>
      </w:r>
      <w:r>
        <w:rPr>
          <w:rFonts w:ascii="Courier New" w:eastAsia="Courier New" w:hAnsi="Courier New" w:cs="Courier New"/>
          <w:w w:val="103"/>
          <w:sz w:val="19"/>
          <w:szCs w:val="19"/>
        </w:rPr>
        <w:t>T</w:t>
      </w:r>
    </w:p>
    <w:p w:rsidR="003B1C84" w:rsidRDefault="00B27458">
      <w:pPr>
        <w:spacing w:before="74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sz w:val="19"/>
          <w:szCs w:val="19"/>
        </w:rPr>
        <w:t>I</w:t>
      </w:r>
      <w:r>
        <w:rPr>
          <w:rFonts w:ascii="Arial" w:eastAsia="Arial" w:hAnsi="Arial" w:cs="Arial"/>
          <w:spacing w:val="2"/>
          <w:sz w:val="19"/>
          <w:szCs w:val="19"/>
        </w:rPr>
        <w:t>C1</w:t>
      </w:r>
      <w:r>
        <w:rPr>
          <w:rFonts w:ascii="Arial" w:eastAsia="Arial" w:hAnsi="Arial" w:cs="Arial"/>
          <w:spacing w:val="1"/>
          <w:sz w:val="19"/>
          <w:szCs w:val="19"/>
        </w:rPr>
        <w:t>-</w:t>
      </w:r>
      <w:r>
        <w:rPr>
          <w:rFonts w:ascii="Arial" w:eastAsia="Arial" w:hAnsi="Arial" w:cs="Arial"/>
          <w:spacing w:val="2"/>
          <w:sz w:val="19"/>
          <w:szCs w:val="19"/>
        </w:rPr>
        <w:t>P</w:t>
      </w:r>
      <w:r>
        <w:rPr>
          <w:rFonts w:ascii="Arial" w:eastAsia="Arial" w:hAnsi="Arial" w:cs="Arial"/>
          <w:sz w:val="19"/>
          <w:szCs w:val="19"/>
        </w:rPr>
        <w:t xml:space="preserve">5               </w:t>
      </w:r>
      <w:r>
        <w:rPr>
          <w:rFonts w:ascii="Arial" w:eastAsia="Arial" w:hAnsi="Arial" w:cs="Arial"/>
          <w:spacing w:val="1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position w:val="2"/>
          <w:sz w:val="19"/>
          <w:szCs w:val="19"/>
        </w:rPr>
        <w:t>AATGATACGGCGACCACCGA</w:t>
      </w:r>
    </w:p>
    <w:p w:rsidR="003B1C84" w:rsidRDefault="00B27458">
      <w:pPr>
        <w:spacing w:before="45" w:line="200" w:lineRule="exact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1"/>
          <w:sz w:val="19"/>
          <w:szCs w:val="19"/>
        </w:rPr>
        <w:t>I</w:t>
      </w:r>
      <w:r>
        <w:rPr>
          <w:rFonts w:ascii="Arial" w:eastAsia="Arial" w:hAnsi="Arial" w:cs="Arial"/>
          <w:spacing w:val="2"/>
          <w:position w:val="-1"/>
          <w:sz w:val="19"/>
          <w:szCs w:val="19"/>
        </w:rPr>
        <w:t>C2</w:t>
      </w:r>
      <w:r>
        <w:rPr>
          <w:rFonts w:ascii="Arial" w:eastAsia="Arial" w:hAnsi="Arial" w:cs="Arial"/>
          <w:spacing w:val="1"/>
          <w:position w:val="-1"/>
          <w:sz w:val="19"/>
          <w:szCs w:val="19"/>
        </w:rPr>
        <w:t>-</w:t>
      </w:r>
      <w:r>
        <w:rPr>
          <w:rFonts w:ascii="Arial" w:eastAsia="Arial" w:hAnsi="Arial" w:cs="Arial"/>
          <w:spacing w:val="2"/>
          <w:position w:val="-1"/>
          <w:sz w:val="19"/>
          <w:szCs w:val="19"/>
        </w:rPr>
        <w:t>P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7               </w:t>
      </w:r>
      <w:r>
        <w:rPr>
          <w:rFonts w:ascii="Arial" w:eastAsia="Arial" w:hAnsi="Arial" w:cs="Arial"/>
          <w:spacing w:val="14"/>
          <w:position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position w:val="1"/>
          <w:sz w:val="19"/>
          <w:szCs w:val="19"/>
        </w:rPr>
        <w:t>CAAGCAGAAGACGGCATACGA</w:t>
      </w:r>
    </w:p>
    <w:p w:rsidR="003B1C84" w:rsidRDefault="003B1C84">
      <w:pPr>
        <w:spacing w:before="4" w:line="220" w:lineRule="exact"/>
        <w:rPr>
          <w:sz w:val="22"/>
          <w:szCs w:val="22"/>
        </w:rPr>
      </w:pPr>
    </w:p>
    <w:p w:rsidR="003B1C84" w:rsidRDefault="00B27458">
      <w:pPr>
        <w:spacing w:before="33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1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nvdT</w:t>
      </w:r>
      <w:proofErr w:type="spellEnd"/>
      <w:r>
        <w:rPr>
          <w:rFonts w:ascii="Tahoma" w:eastAsia="Tahoma" w:hAnsi="Tahoma" w:cs="Tahoma"/>
          <w:sz w:val="19"/>
          <w:szCs w:val="19"/>
        </w:rPr>
        <w:t>:</w:t>
      </w:r>
      <w:r>
        <w:rPr>
          <w:rFonts w:ascii="Tahoma" w:eastAsia="Tahoma" w:hAnsi="Tahoma" w:cs="Tahoma"/>
          <w:spacing w:val="2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nve</w:t>
      </w:r>
      <w:r>
        <w:rPr>
          <w:rFonts w:ascii="Tahoma" w:eastAsia="Tahoma" w:hAnsi="Tahoma" w:cs="Tahoma"/>
          <w:spacing w:val="1"/>
          <w:sz w:val="19"/>
          <w:szCs w:val="19"/>
        </w:rPr>
        <w:t>rt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even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ex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sz w:val="19"/>
          <w:szCs w:val="19"/>
        </w:rPr>
        <w:t>si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2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DN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po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l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y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before="10"/>
        <w:ind w:left="100" w:right="1148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2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w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adap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educ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2b</w:t>
      </w:r>
      <w:r>
        <w:rPr>
          <w:rFonts w:ascii="Tahoma" w:eastAsia="Tahoma" w:hAnsi="Tahoma" w:cs="Tahoma"/>
          <w:spacing w:val="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sz w:val="19"/>
          <w:szCs w:val="19"/>
        </w:rPr>
        <w:t>RA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ag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dow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 xml:space="preserve">o 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ox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1</w:t>
      </w:r>
      <w:r>
        <w:rPr>
          <w:rFonts w:ascii="Tahoma" w:eastAsia="Tahoma" w:hAnsi="Tahoma" w:cs="Tahoma"/>
          <w:spacing w:val="1"/>
          <w:sz w:val="19"/>
          <w:szCs w:val="19"/>
        </w:rPr>
        <w:t>/</w:t>
      </w:r>
      <w:r>
        <w:rPr>
          <w:rFonts w:ascii="Tahoma" w:eastAsia="Tahoma" w:hAnsi="Tahoma" w:cs="Tahoma"/>
          <w:spacing w:val="2"/>
          <w:sz w:val="19"/>
          <w:szCs w:val="19"/>
        </w:rPr>
        <w:t>16</w:t>
      </w:r>
      <w:proofErr w:type="spellStart"/>
      <w:r>
        <w:rPr>
          <w:rFonts w:ascii="Tahoma" w:eastAsia="Tahoma" w:hAnsi="Tahoma" w:cs="Tahoma"/>
          <w:position w:val="9"/>
          <w:sz w:val="13"/>
          <w:szCs w:val="13"/>
        </w:rPr>
        <w:t>th</w:t>
      </w:r>
      <w:proofErr w:type="spellEnd"/>
      <w:r>
        <w:rPr>
          <w:rFonts w:ascii="Tahoma" w:eastAsia="Tahoma" w:hAnsi="Tahoma" w:cs="Tahoma"/>
          <w:spacing w:val="33"/>
          <w:position w:val="9"/>
          <w:sz w:val="13"/>
          <w:szCs w:val="13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ta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cos</w:t>
      </w:r>
      <w:r>
        <w:rPr>
          <w:rFonts w:ascii="Tahoma" w:eastAsia="Tahoma" w:hAnsi="Tahoma" w:cs="Tahoma"/>
          <w:spacing w:val="1"/>
          <w:sz w:val="19"/>
          <w:szCs w:val="19"/>
        </w:rPr>
        <w:t>t-l</w:t>
      </w:r>
      <w:r>
        <w:rPr>
          <w:rFonts w:ascii="Tahoma" w:eastAsia="Tahoma" w:hAnsi="Tahoma" w:cs="Tahoma"/>
          <w:spacing w:val="2"/>
          <w:sz w:val="19"/>
          <w:szCs w:val="19"/>
        </w:rPr>
        <w:t>owe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3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tri</w:t>
      </w:r>
      <w:r>
        <w:rPr>
          <w:rFonts w:ascii="Tahoma" w:eastAsia="Tahoma" w:hAnsi="Tahoma" w:cs="Tahoma"/>
          <w:spacing w:val="2"/>
          <w:sz w:val="19"/>
          <w:szCs w:val="19"/>
        </w:rPr>
        <w:t>c</w:t>
      </w:r>
      <w:r>
        <w:rPr>
          <w:rFonts w:ascii="Tahoma" w:eastAsia="Tahoma" w:hAnsi="Tahoma" w:cs="Tahoma"/>
          <w:sz w:val="19"/>
          <w:szCs w:val="19"/>
        </w:rPr>
        <w:t>k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lic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u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c</w:t>
      </w:r>
      <w:r>
        <w:rPr>
          <w:rFonts w:ascii="Tahoma" w:eastAsia="Tahoma" w:hAnsi="Tahoma" w:cs="Tahoma"/>
          <w:w w:val="103"/>
          <w:sz w:val="19"/>
          <w:szCs w:val="19"/>
        </w:rPr>
        <w:t xml:space="preserve">h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bas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1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popu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3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gene</w:t>
      </w:r>
      <w:r>
        <w:rPr>
          <w:rFonts w:ascii="Tahoma" w:eastAsia="Tahoma" w:hAnsi="Tahoma" w:cs="Tahoma"/>
          <w:spacing w:val="1"/>
          <w:sz w:val="19"/>
          <w:szCs w:val="19"/>
        </w:rPr>
        <w:t>tics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edne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ana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y</w:t>
      </w:r>
      <w:r>
        <w:rPr>
          <w:rFonts w:ascii="Tahoma" w:eastAsia="Tahoma" w:hAnsi="Tahoma" w:cs="Tahoma"/>
          <w:spacing w:val="1"/>
          <w:sz w:val="19"/>
          <w:szCs w:val="19"/>
        </w:rPr>
        <w:t>sis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QT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</w:t>
      </w:r>
      <w:r>
        <w:rPr>
          <w:rFonts w:ascii="Tahoma" w:eastAsia="Tahoma" w:hAnsi="Tahoma" w:cs="Tahoma"/>
          <w:spacing w:val="3"/>
          <w:sz w:val="19"/>
          <w:szCs w:val="19"/>
        </w:rPr>
        <w:t>w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wh</w:t>
      </w:r>
      <w:r>
        <w:rPr>
          <w:rFonts w:ascii="Tahoma" w:eastAsia="Tahoma" w:hAnsi="Tahoma" w:cs="Tahoma"/>
          <w:spacing w:val="1"/>
          <w:sz w:val="19"/>
          <w:szCs w:val="19"/>
        </w:rPr>
        <w:t>ic</w:t>
      </w:r>
      <w:r>
        <w:rPr>
          <w:rFonts w:ascii="Tahoma" w:eastAsia="Tahoma" w:hAnsi="Tahoma" w:cs="Tahoma"/>
          <w:sz w:val="19"/>
          <w:szCs w:val="19"/>
        </w:rPr>
        <w:t>h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wou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l</w:t>
      </w:r>
      <w:r>
        <w:rPr>
          <w:rFonts w:ascii="Tahoma" w:eastAsia="Tahoma" w:hAnsi="Tahoma" w:cs="Tahoma"/>
          <w:w w:val="103"/>
          <w:sz w:val="19"/>
          <w:szCs w:val="19"/>
        </w:rPr>
        <w:t xml:space="preserve">d </w:t>
      </w:r>
      <w:r>
        <w:rPr>
          <w:rFonts w:ascii="Tahoma" w:eastAsia="Tahoma" w:hAnsi="Tahoma" w:cs="Tahoma"/>
          <w:spacing w:val="3"/>
          <w:w w:val="102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2"/>
          <w:sz w:val="19"/>
          <w:szCs w:val="19"/>
        </w:rPr>
        <w:t>a</w:t>
      </w:r>
      <w:r>
        <w:rPr>
          <w:rFonts w:ascii="Tahoma" w:eastAsia="Tahoma" w:hAnsi="Tahoma" w:cs="Tahoma"/>
          <w:w w:val="102"/>
          <w:sz w:val="19"/>
          <w:szCs w:val="19"/>
        </w:rPr>
        <w:t>x</w:t>
      </w:r>
      <w:r>
        <w:rPr>
          <w:rFonts w:ascii="Tahoma" w:eastAsia="Tahoma" w:hAnsi="Tahoma" w:cs="Tahoma"/>
          <w:spacing w:val="7"/>
          <w:w w:val="10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ou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lr</w:t>
      </w:r>
      <w:r>
        <w:rPr>
          <w:rFonts w:ascii="Tahoma" w:eastAsia="Tahoma" w:hAnsi="Tahoma" w:cs="Tahoma"/>
          <w:spacing w:val="2"/>
          <w:sz w:val="19"/>
          <w:szCs w:val="19"/>
        </w:rPr>
        <w:t>ead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w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hund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y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ph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3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ke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rs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before="13" w:line="251" w:lineRule="auto"/>
        <w:ind w:left="100" w:right="1726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Ill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na</w:t>
      </w:r>
      <w:r>
        <w:rPr>
          <w:rFonts w:ascii="Tahoma" w:eastAsia="Tahoma" w:hAnsi="Tahoma" w:cs="Tahoma"/>
          <w:spacing w:val="1"/>
          <w:sz w:val="19"/>
          <w:szCs w:val="19"/>
        </w:rPr>
        <w:t>-“</w:t>
      </w:r>
      <w:r>
        <w:rPr>
          <w:rFonts w:ascii="Tahoma" w:eastAsia="Tahoma" w:hAnsi="Tahoma" w:cs="Tahoma"/>
          <w:spacing w:val="2"/>
          <w:sz w:val="19"/>
          <w:szCs w:val="19"/>
        </w:rPr>
        <w:t>un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ve</w:t>
      </w:r>
      <w:r>
        <w:rPr>
          <w:rFonts w:ascii="Tahoma" w:eastAsia="Tahoma" w:hAnsi="Tahoma" w:cs="Tahoma"/>
          <w:spacing w:val="1"/>
          <w:sz w:val="19"/>
          <w:szCs w:val="19"/>
        </w:rPr>
        <w:t>rs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z w:val="19"/>
          <w:szCs w:val="19"/>
        </w:rPr>
        <w:t>”</w:t>
      </w:r>
      <w:r>
        <w:rPr>
          <w:rFonts w:ascii="Tahoma" w:eastAsia="Tahoma" w:hAnsi="Tahoma" w:cs="Tahoma"/>
          <w:spacing w:val="5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ueSe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(c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pacing w:val="1"/>
          <w:sz w:val="19"/>
          <w:szCs w:val="19"/>
        </w:rPr>
        <w:t>fi</w:t>
      </w:r>
      <w:r>
        <w:rPr>
          <w:rFonts w:ascii="Tahoma" w:eastAsia="Tahoma" w:hAnsi="Tahoma" w:cs="Tahoma"/>
          <w:spacing w:val="2"/>
          <w:sz w:val="19"/>
          <w:szCs w:val="19"/>
        </w:rPr>
        <w:t>gu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P5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-i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ndex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2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2"/>
          <w:sz w:val="19"/>
          <w:szCs w:val="19"/>
        </w:rPr>
        <w:t>R1p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ngS</w:t>
      </w:r>
      <w:r>
        <w:rPr>
          <w:rFonts w:ascii="Tahoma" w:eastAsia="Tahoma" w:hAnsi="Tahoma" w:cs="Tahoma"/>
          <w:spacing w:val="1"/>
          <w:sz w:val="19"/>
          <w:szCs w:val="19"/>
        </w:rPr>
        <w:t>it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3</w:t>
      </w:r>
      <w:r>
        <w:rPr>
          <w:rFonts w:ascii="Tahoma" w:eastAsia="Tahoma" w:hAnsi="Tahoma" w:cs="Tahoma"/>
          <w:spacing w:val="1"/>
          <w:w w:val="104"/>
          <w:sz w:val="19"/>
          <w:szCs w:val="19"/>
        </w:rPr>
        <w:t>’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</w:p>
    <w:p w:rsidR="003B1C84" w:rsidRDefault="00B27458">
      <w:pPr>
        <w:spacing w:line="253" w:lineRule="auto"/>
        <w:ind w:left="100" w:right="1151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4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“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bc</w:t>
      </w:r>
      <w:proofErr w:type="spellEnd"/>
      <w:r>
        <w:rPr>
          <w:rFonts w:ascii="Tahoma" w:eastAsia="Tahoma" w:hAnsi="Tahoma" w:cs="Tahoma"/>
          <w:sz w:val="19"/>
          <w:szCs w:val="19"/>
        </w:rPr>
        <w:t>”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“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pacing w:val="1"/>
          <w:sz w:val="19"/>
          <w:szCs w:val="19"/>
        </w:rPr>
        <w:t>”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3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an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yp</w:t>
      </w:r>
      <w:r>
        <w:rPr>
          <w:rFonts w:ascii="Tahoma" w:eastAsia="Tahoma" w:hAnsi="Tahoma" w:cs="Tahoma"/>
          <w:spacing w:val="1"/>
          <w:sz w:val="19"/>
          <w:szCs w:val="19"/>
        </w:rPr>
        <w:t>ic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ll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ep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ode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pe</w:t>
      </w:r>
      <w:r>
        <w:rPr>
          <w:rFonts w:ascii="Tahoma" w:eastAsia="Tahoma" w:hAnsi="Tahoma" w:cs="Tahoma"/>
          <w:spacing w:val="1"/>
          <w:sz w:val="19"/>
          <w:szCs w:val="19"/>
        </w:rPr>
        <w:t>cifi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den</w:t>
      </w:r>
      <w:r>
        <w:rPr>
          <w:rFonts w:ascii="Tahoma" w:eastAsia="Tahoma" w:hAnsi="Tahoma" w:cs="Tahoma"/>
          <w:spacing w:val="1"/>
          <w:sz w:val="19"/>
          <w:szCs w:val="19"/>
        </w:rPr>
        <w:t>tifi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)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ac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ua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na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ub</w:t>
      </w:r>
      <w:r>
        <w:rPr>
          <w:rFonts w:ascii="Tahoma" w:eastAsia="Tahoma" w:hAnsi="Tahoma" w:cs="Tahoma"/>
          <w:spacing w:val="1"/>
          <w:sz w:val="19"/>
          <w:szCs w:val="19"/>
        </w:rPr>
        <w:t>stit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w w:val="103"/>
          <w:sz w:val="19"/>
          <w:szCs w:val="19"/>
        </w:rPr>
        <w:t xml:space="preserve">d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pacing w:val="1"/>
          <w:sz w:val="19"/>
          <w:szCs w:val="19"/>
        </w:rPr>
        <w:t>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pacing w:val="1"/>
          <w:sz w:val="19"/>
          <w:szCs w:val="19"/>
        </w:rPr>
        <w:t>fi</w:t>
      </w:r>
      <w:r>
        <w:rPr>
          <w:rFonts w:ascii="Tahoma" w:eastAsia="Tahoma" w:hAnsi="Tahoma" w:cs="Tahoma"/>
          <w:spacing w:val="2"/>
          <w:sz w:val="19"/>
          <w:szCs w:val="19"/>
        </w:rPr>
        <w:t>gu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3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P7</w:t>
      </w:r>
      <w:r>
        <w:rPr>
          <w:rFonts w:ascii="Tahoma" w:eastAsia="Tahoma" w:hAnsi="Tahoma" w:cs="Tahoma"/>
          <w:spacing w:val="1"/>
          <w:sz w:val="19"/>
          <w:szCs w:val="19"/>
        </w:rPr>
        <w:t>-I</w:t>
      </w:r>
      <w:r>
        <w:rPr>
          <w:rFonts w:ascii="Tahoma" w:eastAsia="Tahoma" w:hAnsi="Tahoma" w:cs="Tahoma"/>
          <w:spacing w:val="2"/>
          <w:sz w:val="19"/>
          <w:szCs w:val="19"/>
        </w:rPr>
        <w:t>nde</w:t>
      </w:r>
      <w:r>
        <w:rPr>
          <w:rFonts w:ascii="Tahoma" w:eastAsia="Tahoma" w:hAnsi="Tahoma" w:cs="Tahoma"/>
          <w:spacing w:val="1"/>
          <w:sz w:val="19"/>
          <w:szCs w:val="19"/>
        </w:rPr>
        <w:t>x</w:t>
      </w:r>
      <w:r>
        <w:rPr>
          <w:rFonts w:ascii="Tahoma" w:eastAsia="Tahoma" w:hAnsi="Tahoma" w:cs="Tahoma"/>
          <w:spacing w:val="2"/>
          <w:sz w:val="19"/>
          <w:szCs w:val="19"/>
        </w:rPr>
        <w:t>1</w:t>
      </w:r>
      <w:r>
        <w:rPr>
          <w:rFonts w:ascii="Tahoma" w:eastAsia="Tahoma" w:hAnsi="Tahoma" w:cs="Tahoma"/>
          <w:spacing w:val="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sz w:val="19"/>
          <w:szCs w:val="19"/>
        </w:rPr>
        <w:t>R2</w:t>
      </w:r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ngS</w:t>
      </w:r>
      <w:r>
        <w:rPr>
          <w:rFonts w:ascii="Tahoma" w:eastAsia="Tahoma" w:hAnsi="Tahoma" w:cs="Tahoma"/>
          <w:spacing w:val="1"/>
          <w:sz w:val="19"/>
          <w:szCs w:val="19"/>
        </w:rPr>
        <w:t>it</w:t>
      </w:r>
      <w:r>
        <w:rPr>
          <w:rFonts w:ascii="Tahoma" w:eastAsia="Tahoma" w:hAnsi="Tahoma" w:cs="Tahoma"/>
          <w:sz w:val="19"/>
          <w:szCs w:val="19"/>
        </w:rPr>
        <w:t xml:space="preserve">e 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3</w:t>
      </w:r>
      <w:proofErr w:type="gramEnd"/>
      <w:r>
        <w:rPr>
          <w:rFonts w:ascii="Tahoma" w:eastAsia="Tahoma" w:hAnsi="Tahoma" w:cs="Tahoma"/>
          <w:spacing w:val="1"/>
          <w:w w:val="104"/>
          <w:sz w:val="19"/>
          <w:szCs w:val="19"/>
        </w:rPr>
        <w:t>’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line="220" w:lineRule="exact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position w:val="-1"/>
          <w:sz w:val="19"/>
          <w:szCs w:val="19"/>
        </w:rPr>
        <w:t>5</w:t>
      </w:r>
      <w:r>
        <w:rPr>
          <w:rFonts w:ascii="Tahoma" w:eastAsia="Tahoma" w:hAnsi="Tahoma" w:cs="Tahoma"/>
          <w:spacing w:val="-5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ode</w:t>
      </w:r>
      <w:r>
        <w:rPr>
          <w:rFonts w:ascii="Tahoma" w:eastAsia="Tahoma" w:hAnsi="Tahoma" w:cs="Tahoma"/>
          <w:position w:val="-1"/>
          <w:sz w:val="19"/>
          <w:szCs w:val="19"/>
        </w:rPr>
        <w:t>:</w:t>
      </w:r>
      <w:r>
        <w:rPr>
          <w:rFonts w:ascii="Tahoma" w:eastAsia="Tahoma" w:hAnsi="Tahoma" w:cs="Tahoma"/>
          <w:spacing w:val="27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position w:val="-1"/>
          <w:sz w:val="19"/>
          <w:szCs w:val="19"/>
        </w:rPr>
        <w:t>a</w:t>
      </w:r>
      <w:r>
        <w:rPr>
          <w:rFonts w:ascii="Tahoma" w:eastAsia="Tahoma" w:hAnsi="Tahoma" w:cs="Tahoma"/>
          <w:spacing w:val="8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6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bas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22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c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29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ea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sil</w:t>
      </w:r>
      <w:r>
        <w:rPr>
          <w:rFonts w:ascii="Tahoma" w:eastAsia="Tahoma" w:hAnsi="Tahoma" w:cs="Tahoma"/>
          <w:position w:val="-1"/>
          <w:sz w:val="19"/>
          <w:szCs w:val="19"/>
        </w:rPr>
        <w:t>y</w:t>
      </w:r>
      <w:r>
        <w:rPr>
          <w:rFonts w:ascii="Tahoma" w:eastAsia="Tahoma" w:hAnsi="Tahoma" w:cs="Tahoma"/>
          <w:spacing w:val="19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d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isti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ngu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is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hab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l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42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fr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position w:val="-1"/>
          <w:sz w:val="19"/>
          <w:szCs w:val="19"/>
        </w:rPr>
        <w:t>m</w:t>
      </w:r>
      <w:r>
        <w:rPr>
          <w:rFonts w:ascii="Tahoma" w:eastAsia="Tahoma" w:hAnsi="Tahoma" w:cs="Tahoma"/>
          <w:spacing w:val="18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he</w:t>
      </w:r>
      <w:r>
        <w:rPr>
          <w:rFonts w:ascii="Tahoma" w:eastAsia="Tahoma" w:hAnsi="Tahoma" w:cs="Tahoma"/>
          <w:position w:val="-1"/>
          <w:sz w:val="19"/>
          <w:szCs w:val="19"/>
        </w:rPr>
        <w:t>r</w:t>
      </w:r>
      <w:r>
        <w:rPr>
          <w:rFonts w:ascii="Tahoma" w:eastAsia="Tahoma" w:hAnsi="Tahoma" w:cs="Tahoma"/>
          <w:spacing w:val="17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31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position w:val="-1"/>
          <w:sz w:val="19"/>
          <w:szCs w:val="19"/>
        </w:rPr>
        <w:t>n</w:t>
      </w:r>
      <w:r>
        <w:rPr>
          <w:rFonts w:ascii="Tahoma" w:eastAsia="Tahoma" w:hAnsi="Tahoma" w:cs="Tahoma"/>
          <w:spacing w:val="11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ha</w:t>
      </w:r>
      <w:r>
        <w:rPr>
          <w:rFonts w:ascii="Tahoma" w:eastAsia="Tahoma" w:hAnsi="Tahoma" w:cs="Tahoma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14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position w:val="-1"/>
          <w:sz w:val="19"/>
          <w:szCs w:val="19"/>
        </w:rPr>
        <w:t>a</w:t>
      </w:r>
      <w:r>
        <w:rPr>
          <w:rFonts w:ascii="Tahoma" w:eastAsia="Tahoma" w:hAnsi="Tahoma" w:cs="Tahoma"/>
          <w:spacing w:val="3"/>
          <w:w w:val="103"/>
          <w:position w:val="-1"/>
          <w:sz w:val="19"/>
          <w:szCs w:val="19"/>
        </w:rPr>
        <w:t>m</w:t>
      </w:r>
      <w:r>
        <w:rPr>
          <w:rFonts w:ascii="Tahoma" w:eastAsia="Tahoma" w:hAnsi="Tahoma" w:cs="Tahoma"/>
          <w:w w:val="103"/>
          <w:position w:val="-1"/>
          <w:sz w:val="19"/>
          <w:szCs w:val="19"/>
        </w:rPr>
        <w:t>e</w:t>
      </w:r>
    </w:p>
    <w:p w:rsidR="003B1C84" w:rsidRDefault="00B27458">
      <w:pPr>
        <w:spacing w:before="10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sz w:val="19"/>
          <w:szCs w:val="19"/>
        </w:rPr>
        <w:t>ci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3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un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lis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goo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w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k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oun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he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e:</w:t>
      </w:r>
    </w:p>
    <w:p w:rsidR="003B1C84" w:rsidRDefault="00B27458">
      <w:pPr>
        <w:spacing w:before="15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h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tt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ps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://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w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k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is.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u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t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e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x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s.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edu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d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is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p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ay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GSAF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/Ill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u</w:t>
      </w:r>
      <w:r>
        <w:rPr>
          <w:rFonts w:ascii="Tahoma" w:eastAsia="Tahoma" w:hAnsi="Tahoma" w:cs="Tahoma"/>
          <w:color w:val="0000FF"/>
          <w:spacing w:val="3"/>
          <w:w w:val="103"/>
          <w:sz w:val="19"/>
          <w:szCs w:val="19"/>
          <w:u w:val="single" w:color="0000FF"/>
        </w:rPr>
        <w:t>m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na</w:t>
      </w:r>
      <w:r>
        <w:rPr>
          <w:rFonts w:ascii="Tahoma" w:eastAsia="Tahoma" w:hAnsi="Tahoma" w:cs="Tahoma"/>
          <w:color w:val="0000FF"/>
          <w:spacing w:val="3"/>
          <w:w w:val="103"/>
          <w:sz w:val="19"/>
          <w:szCs w:val="19"/>
          <w:u w:val="single" w:color="0000FF"/>
        </w:rPr>
        <w:t>+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-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+a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ll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+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fl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avo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r</w:t>
      </w:r>
      <w:r>
        <w:rPr>
          <w:rFonts w:ascii="Tahoma" w:eastAsia="Tahoma" w:hAnsi="Tahoma" w:cs="Tahoma"/>
          <w:color w:val="0000FF"/>
          <w:w w:val="103"/>
          <w:sz w:val="19"/>
          <w:szCs w:val="19"/>
          <w:u w:val="single" w:color="0000FF"/>
        </w:rPr>
        <w:t>s</w:t>
      </w:r>
    </w:p>
    <w:p w:rsidR="003B1C84" w:rsidRDefault="00B27458">
      <w:pPr>
        <w:spacing w:before="10" w:line="252" w:lineRule="auto"/>
        <w:ind w:left="100" w:right="1501"/>
        <w:jc w:val="both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2"/>
          <w:sz w:val="19"/>
          <w:szCs w:val="19"/>
        </w:rPr>
        <w:t>BU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NOT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list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 xml:space="preserve">t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sit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f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REVERS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COMPLEMENT</w:t>
      </w:r>
      <w:r>
        <w:rPr>
          <w:rFonts w:ascii="Tahoma" w:eastAsia="Tahoma" w:hAnsi="Tahoma" w:cs="Tahoma"/>
          <w:w w:val="103"/>
          <w:sz w:val="19"/>
          <w:szCs w:val="19"/>
        </w:rPr>
        <w:t xml:space="preserve">S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wha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need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"/>
          <w:sz w:val="19"/>
          <w:szCs w:val="19"/>
        </w:rPr>
        <w:t xml:space="preserve"> w</w:t>
      </w:r>
      <w:r>
        <w:rPr>
          <w:rFonts w:ascii="Tahoma" w:eastAsia="Tahoma" w:hAnsi="Tahoma" w:cs="Tahoma"/>
          <w:spacing w:val="1"/>
          <w:sz w:val="19"/>
          <w:szCs w:val="19"/>
        </w:rPr>
        <w:t>ritt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 xml:space="preserve">n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spacing w:val="1"/>
          <w:sz w:val="21"/>
          <w:szCs w:val="21"/>
        </w:rPr>
        <w:t>I</w:t>
      </w:r>
      <w:r>
        <w:rPr>
          <w:rFonts w:ascii="Arial" w:eastAsia="Arial" w:hAnsi="Arial" w:cs="Arial"/>
          <w:spacing w:val="2"/>
          <w:sz w:val="21"/>
          <w:szCs w:val="21"/>
        </w:rPr>
        <w:t>LL</w:t>
      </w:r>
      <w:r>
        <w:rPr>
          <w:rFonts w:ascii="Arial" w:eastAsia="Arial" w:hAnsi="Arial" w:cs="Arial"/>
          <w:spacing w:val="1"/>
          <w:sz w:val="21"/>
          <w:szCs w:val="21"/>
        </w:rPr>
        <w:t>-</w:t>
      </w:r>
      <w:r>
        <w:rPr>
          <w:rFonts w:ascii="Arial" w:eastAsia="Arial" w:hAnsi="Arial" w:cs="Arial"/>
          <w:spacing w:val="3"/>
          <w:sz w:val="21"/>
          <w:szCs w:val="21"/>
        </w:rPr>
        <w:t>RAD</w:t>
      </w:r>
      <w:r>
        <w:rPr>
          <w:rFonts w:ascii="Arial" w:eastAsia="Arial" w:hAnsi="Arial" w:cs="Arial"/>
          <w:spacing w:val="1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2"/>
          <w:sz w:val="21"/>
          <w:szCs w:val="21"/>
        </w:rPr>
        <w:t>b</w:t>
      </w:r>
      <w:r>
        <w:rPr>
          <w:rFonts w:ascii="Arial" w:eastAsia="Arial" w:hAnsi="Arial" w:cs="Arial"/>
          <w:sz w:val="21"/>
          <w:szCs w:val="21"/>
        </w:rPr>
        <w:t>c</w:t>
      </w:r>
      <w:proofErr w:type="spellEnd"/>
      <w:r>
        <w:rPr>
          <w:rFonts w:ascii="Arial" w:eastAsia="Arial" w:hAnsi="Arial" w:cs="Arial"/>
          <w:spacing w:val="18"/>
          <w:sz w:val="21"/>
          <w:szCs w:val="21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w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an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o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 xml:space="preserve">s 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aus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ha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</w:p>
    <w:p w:rsidR="003B1C84" w:rsidRDefault="003B1C84">
      <w:pPr>
        <w:spacing w:before="19" w:line="220" w:lineRule="exact"/>
        <w:rPr>
          <w:sz w:val="22"/>
          <w:szCs w:val="22"/>
        </w:rPr>
      </w:pPr>
    </w:p>
    <w:p w:rsidR="003B1C84" w:rsidRDefault="00B27458">
      <w:pPr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b/>
          <w:spacing w:val="2"/>
          <w:sz w:val="19"/>
          <w:szCs w:val="19"/>
        </w:rPr>
        <w:t>Seconda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pacing w:val="2"/>
          <w:sz w:val="19"/>
          <w:szCs w:val="19"/>
        </w:rPr>
        <w:t>y</w:t>
      </w:r>
      <w:r>
        <w:rPr>
          <w:rFonts w:ascii="Tahoma" w:eastAsia="Tahoma" w:hAnsi="Tahoma" w:cs="Tahoma"/>
          <w:b/>
          <w:spacing w:val="1"/>
          <w:sz w:val="19"/>
          <w:szCs w:val="19"/>
        </w:rPr>
        <w:t>-</w:t>
      </w:r>
      <w:proofErr w:type="gramStart"/>
      <w:r>
        <w:rPr>
          <w:rFonts w:ascii="Tahoma" w:eastAsia="Tahoma" w:hAnsi="Tahoma" w:cs="Tahoma"/>
          <w:b/>
          <w:spacing w:val="2"/>
          <w:sz w:val="19"/>
          <w:szCs w:val="19"/>
        </w:rPr>
        <w:t>ba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pacing w:val="2"/>
          <w:sz w:val="19"/>
          <w:szCs w:val="19"/>
        </w:rPr>
        <w:t>code</w:t>
      </w:r>
      <w:r>
        <w:rPr>
          <w:rFonts w:ascii="Tahoma" w:eastAsia="Tahoma" w:hAnsi="Tahoma" w:cs="Tahoma"/>
          <w:b/>
          <w:sz w:val="19"/>
          <w:szCs w:val="19"/>
        </w:rPr>
        <w:t xml:space="preserve">d </w:t>
      </w:r>
      <w:r>
        <w:rPr>
          <w:rFonts w:ascii="Tahoma" w:eastAsia="Tahoma" w:hAnsi="Tahoma" w:cs="Tahoma"/>
          <w:b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2"/>
          <w:sz w:val="19"/>
          <w:szCs w:val="19"/>
        </w:rPr>
        <w:t>adap</w:t>
      </w:r>
      <w:r>
        <w:rPr>
          <w:rFonts w:ascii="Tahoma" w:eastAsia="Tahoma" w:hAnsi="Tahoma" w:cs="Tahoma"/>
          <w:b/>
          <w:spacing w:val="1"/>
          <w:sz w:val="19"/>
          <w:szCs w:val="19"/>
        </w:rPr>
        <w:t>t</w:t>
      </w:r>
      <w:r>
        <w:rPr>
          <w:rFonts w:ascii="Tahoma" w:eastAsia="Tahoma" w:hAnsi="Tahoma" w:cs="Tahoma"/>
          <w:b/>
          <w:spacing w:val="2"/>
          <w:sz w:val="19"/>
          <w:szCs w:val="19"/>
        </w:rPr>
        <w:t>e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z w:val="19"/>
          <w:szCs w:val="19"/>
        </w:rPr>
        <w:t>s</w:t>
      </w:r>
      <w:proofErr w:type="gramEnd"/>
      <w:r>
        <w:rPr>
          <w:rFonts w:ascii="Tahoma" w:eastAsia="Tahoma" w:hAnsi="Tahoma" w:cs="Tahoma"/>
          <w:b/>
          <w:spacing w:val="30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1"/>
          <w:sz w:val="19"/>
          <w:szCs w:val="19"/>
        </w:rPr>
        <w:t>f</w:t>
      </w:r>
      <w:r>
        <w:rPr>
          <w:rFonts w:ascii="Tahoma" w:eastAsia="Tahoma" w:hAnsi="Tahoma" w:cs="Tahoma"/>
          <w:b/>
          <w:spacing w:val="2"/>
          <w:sz w:val="19"/>
          <w:szCs w:val="19"/>
        </w:rPr>
        <w:t>o</w:t>
      </w:r>
      <w:r>
        <w:rPr>
          <w:rFonts w:ascii="Tahoma" w:eastAsia="Tahoma" w:hAnsi="Tahoma" w:cs="Tahoma"/>
          <w:b/>
          <w:sz w:val="19"/>
          <w:szCs w:val="19"/>
        </w:rPr>
        <w:t>r</w:t>
      </w:r>
      <w:r>
        <w:rPr>
          <w:rFonts w:ascii="Tahoma" w:eastAsia="Tahoma" w:hAnsi="Tahoma" w:cs="Tahoma"/>
          <w:b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L</w:t>
      </w:r>
      <w:r>
        <w:rPr>
          <w:rFonts w:ascii="Tahoma" w:eastAsia="Tahoma" w:hAnsi="Tahoma" w:cs="Tahoma"/>
          <w:b/>
          <w:spacing w:val="1"/>
          <w:w w:val="103"/>
          <w:sz w:val="19"/>
          <w:szCs w:val="19"/>
        </w:rPr>
        <w:t>i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ga</w:t>
      </w:r>
      <w:r>
        <w:rPr>
          <w:rFonts w:ascii="Tahoma" w:eastAsia="Tahoma" w:hAnsi="Tahoma" w:cs="Tahoma"/>
          <w:b/>
          <w:spacing w:val="1"/>
          <w:w w:val="103"/>
          <w:sz w:val="19"/>
          <w:szCs w:val="19"/>
        </w:rPr>
        <w:t>ti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o</w:t>
      </w:r>
      <w:r>
        <w:rPr>
          <w:rFonts w:ascii="Tahoma" w:eastAsia="Tahoma" w:hAnsi="Tahoma" w:cs="Tahoma"/>
          <w:b/>
          <w:w w:val="103"/>
          <w:sz w:val="19"/>
          <w:szCs w:val="19"/>
        </w:rPr>
        <w:t>n</w:t>
      </w:r>
    </w:p>
    <w:p w:rsidR="003B1C84" w:rsidRDefault="00B27458">
      <w:pPr>
        <w:spacing w:before="44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ACC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BC2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GTCT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BC3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TGGT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BC4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CACT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BC5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GATG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BC6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</w:t>
      </w:r>
      <w:r>
        <w:rPr>
          <w:rFonts w:ascii="Calibri" w:eastAsia="Calibri" w:hAnsi="Calibri" w:cs="Calibri"/>
          <w:spacing w:val="2"/>
          <w:w w:val="75"/>
          <w:sz w:val="21"/>
          <w:szCs w:val="21"/>
        </w:rPr>
        <w:t>CAC</w:t>
      </w:r>
      <w:proofErr w:type="gramEnd"/>
      <w:r>
        <w:rPr>
          <w:rFonts w:ascii="Calibri" w:eastAsia="Calibri" w:hAnsi="Calibri" w:cs="Calibri"/>
          <w:spacing w:val="2"/>
          <w:w w:val="7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7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BC7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CTG</w:t>
      </w:r>
      <w:r>
        <w:rPr>
          <w:rFonts w:ascii="Calibri" w:eastAsia="Calibri" w:hAnsi="Calibri" w:cs="Calibri"/>
          <w:spacing w:val="2"/>
          <w:w w:val="55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spacing w:val="2"/>
          <w:w w:val="5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BC8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>C</w:t>
      </w:r>
      <w:proofErr w:type="gramEnd"/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BC9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</w:t>
      </w:r>
      <w:r>
        <w:rPr>
          <w:rFonts w:ascii="Calibri" w:eastAsia="Calibri" w:hAnsi="Calibri" w:cs="Calibri"/>
          <w:spacing w:val="3"/>
          <w:sz w:val="21"/>
          <w:szCs w:val="21"/>
        </w:rPr>
        <w:t>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GTA</w:t>
      </w:r>
      <w:r>
        <w:rPr>
          <w:rFonts w:ascii="Calibri" w:eastAsia="Calibri" w:hAnsi="Calibri" w:cs="Calibri"/>
          <w:spacing w:val="2"/>
          <w:w w:val="57"/>
          <w:sz w:val="21"/>
          <w:szCs w:val="21"/>
        </w:rPr>
        <w:t>G</w:t>
      </w:r>
      <w:proofErr w:type="gramEnd"/>
      <w:r>
        <w:rPr>
          <w:rFonts w:ascii="Calibri" w:eastAsia="Calibri" w:hAnsi="Calibri" w:cs="Calibri"/>
          <w:spacing w:val="2"/>
          <w:w w:val="57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7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BC10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76"/>
          <w:sz w:val="21"/>
          <w:szCs w:val="21"/>
        </w:rPr>
        <w:t>ACA</w:t>
      </w:r>
      <w:proofErr w:type="gramEnd"/>
      <w:r>
        <w:rPr>
          <w:rFonts w:ascii="Calibri" w:eastAsia="Calibri" w:hAnsi="Calibri" w:cs="Calibri"/>
          <w:spacing w:val="2"/>
          <w:w w:val="76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76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BC11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GTG</w:t>
      </w:r>
      <w:r>
        <w:rPr>
          <w:rFonts w:ascii="Calibri" w:eastAsia="Calibri" w:hAnsi="Calibri" w:cs="Calibri"/>
          <w:spacing w:val="2"/>
          <w:w w:val="55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spacing w:val="2"/>
          <w:w w:val="5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BC12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>C</w:t>
      </w:r>
      <w:proofErr w:type="gramEnd"/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4" w:line="140" w:lineRule="exact"/>
        <w:rPr>
          <w:sz w:val="14"/>
          <w:szCs w:val="14"/>
        </w:rPr>
      </w:pPr>
    </w:p>
    <w:p w:rsidR="003B1C84" w:rsidRDefault="003B1C84">
      <w:pPr>
        <w:spacing w:line="200" w:lineRule="exact"/>
      </w:pPr>
    </w:p>
    <w:p w:rsidR="003B1C84" w:rsidRDefault="00B27458">
      <w:pPr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BC1</w:t>
      </w:r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TG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52"/>
          <w:sz w:val="21"/>
          <w:szCs w:val="21"/>
        </w:rPr>
        <w:t xml:space="preserve">T   </w:t>
      </w:r>
      <w:r>
        <w:rPr>
          <w:rFonts w:ascii="Calibri" w:eastAsia="Calibri" w:hAnsi="Calibri" w:cs="Calibri"/>
          <w:spacing w:val="1"/>
          <w:w w:val="52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4" w:line="100" w:lineRule="exact"/>
        <w:rPr>
          <w:sz w:val="10"/>
          <w:szCs w:val="10"/>
        </w:rPr>
      </w:pPr>
    </w:p>
    <w:p w:rsidR="003B1C84" w:rsidRDefault="00B27458">
      <w:pPr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BC2</w:t>
      </w:r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68"/>
          <w:sz w:val="21"/>
          <w:szCs w:val="21"/>
        </w:rPr>
        <w:t xml:space="preserve">AC   </w:t>
      </w:r>
      <w:r>
        <w:rPr>
          <w:rFonts w:ascii="Calibri" w:eastAsia="Calibri" w:hAnsi="Calibri" w:cs="Calibri"/>
          <w:spacing w:val="1"/>
          <w:w w:val="68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  <w:sectPr w:rsidR="003B1C84">
          <w:pgSz w:w="12240" w:h="15840"/>
          <w:pgMar w:top="1380" w:right="66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BC3</w:t>
      </w:r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80"/>
          <w:sz w:val="21"/>
          <w:szCs w:val="21"/>
        </w:rPr>
        <w:t>ACCA</w:t>
      </w:r>
      <w:r>
        <w:rPr>
          <w:rFonts w:ascii="Calibri" w:eastAsia="Calibri" w:hAnsi="Calibri" w:cs="Calibri"/>
          <w:w w:val="80"/>
          <w:sz w:val="21"/>
          <w:szCs w:val="21"/>
        </w:rPr>
        <w:t xml:space="preserve">  </w:t>
      </w:r>
      <w:r>
        <w:rPr>
          <w:rFonts w:ascii="Calibri" w:eastAsia="Calibri" w:hAnsi="Calibri" w:cs="Calibri"/>
          <w:spacing w:val="8"/>
          <w:w w:val="80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w w:val="80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60" w:line="280" w:lineRule="auto"/>
        <w:ind w:left="381" w:right="4014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lastRenderedPageBreak/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BC4</w:t>
      </w:r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sz w:val="21"/>
          <w:szCs w:val="21"/>
        </w:rPr>
        <w:t>TG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5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CAT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C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 w:rsidR="001204AF"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6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GTGA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7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TCAG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8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GCTT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9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CT</w:t>
      </w:r>
      <w:r>
        <w:rPr>
          <w:rFonts w:ascii="Calibri" w:eastAsia="Calibri" w:hAnsi="Calibri" w:cs="Calibri"/>
          <w:spacing w:val="2"/>
          <w:w w:val="68"/>
          <w:sz w:val="21"/>
          <w:szCs w:val="21"/>
        </w:rPr>
        <w:t xml:space="preserve">AC   </w:t>
      </w:r>
      <w:r>
        <w:rPr>
          <w:rFonts w:ascii="Calibri" w:eastAsia="Calibri" w:hAnsi="Calibri" w:cs="Calibri"/>
          <w:spacing w:val="1"/>
          <w:w w:val="68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 w:rsidR="001204AF"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10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TGTC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11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TCAC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12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 w:rsidR="001204AF">
        <w:rPr>
          <w:rFonts w:ascii="Calibri" w:eastAsia="Calibri" w:hAnsi="Calibri" w:cs="Calibri"/>
          <w:w w:val="25"/>
          <w:sz w:val="21"/>
          <w:szCs w:val="21"/>
        </w:rPr>
        <w:t xml:space="preserve">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GACT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9" w:line="200" w:lineRule="exact"/>
      </w:pPr>
    </w:p>
    <w:p w:rsidR="003B1C84" w:rsidRDefault="00B27458">
      <w:pPr>
        <w:spacing w:line="251" w:lineRule="auto"/>
        <w:ind w:left="280" w:right="1317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PC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ca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ubs</w:t>
      </w:r>
      <w:r>
        <w:rPr>
          <w:rFonts w:ascii="Tahoma" w:eastAsia="Tahoma" w:hAnsi="Tahoma" w:cs="Tahoma"/>
          <w:spacing w:val="1"/>
          <w:sz w:val="19"/>
          <w:szCs w:val="19"/>
        </w:rPr>
        <w:t>tit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3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pacing w:val="1"/>
          <w:sz w:val="19"/>
          <w:szCs w:val="19"/>
        </w:rPr>
        <w:t>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go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: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P7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-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Index1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2"/>
          <w:sz w:val="19"/>
          <w:szCs w:val="19"/>
        </w:rPr>
        <w:t>R2p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3</w:t>
      </w:r>
      <w:proofErr w:type="gramStart"/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  <w:proofErr w:type="gramEnd"/>
    </w:p>
    <w:p w:rsidR="003B1C84" w:rsidRDefault="003B1C84">
      <w:pPr>
        <w:spacing w:before="14" w:line="260" w:lineRule="exact"/>
        <w:rPr>
          <w:sz w:val="26"/>
          <w:szCs w:val="26"/>
        </w:rPr>
      </w:pPr>
    </w:p>
    <w:p w:rsidR="003B1C84" w:rsidRDefault="00B27458">
      <w:pPr>
        <w:spacing w:line="288" w:lineRule="auto"/>
        <w:ind w:left="107" w:right="79"/>
        <w:rPr>
          <w:rFonts w:ascii="Verdana" w:eastAsia="Verdana" w:hAnsi="Verdana" w:cs="Verdana"/>
          <w:sz w:val="16"/>
          <w:szCs w:val="16"/>
        </w:rPr>
        <w:sectPr w:rsidR="003B1C84">
          <w:pgSz w:w="12240" w:h="15840"/>
          <w:pgMar w:top="1420" w:right="1200" w:bottom="280" w:left="1520" w:header="720" w:footer="720" w:gutter="0"/>
          <w:cols w:space="720"/>
        </w:sectPr>
      </w:pP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3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b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b/>
          <w:sz w:val="16"/>
          <w:szCs w:val="16"/>
        </w:rPr>
        <w:t>T</w:t>
      </w:r>
      <w:r>
        <w:rPr>
          <w:rFonts w:ascii="Verdana" w:eastAsia="Verdana" w:hAnsi="Verdana" w:cs="Verdana"/>
          <w:b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b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b/>
          <w:sz w:val="16"/>
          <w:szCs w:val="16"/>
        </w:rPr>
        <w:t>T</w:t>
      </w:r>
      <w:r>
        <w:rPr>
          <w:rFonts w:ascii="Verdana" w:eastAsia="Verdana" w:hAnsi="Verdana" w:cs="Verdana"/>
          <w:b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ILL-RAD0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ILL-RAD0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ILL-RAD2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ILL-RAD3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>T</w:t>
      </w:r>
    </w:p>
    <w:p w:rsidR="003B1C84" w:rsidRDefault="00B27458">
      <w:pPr>
        <w:spacing w:before="76" w:line="288" w:lineRule="auto"/>
        <w:ind w:left="107" w:right="72"/>
        <w:rPr>
          <w:rFonts w:ascii="Verdana" w:eastAsia="Verdana" w:hAnsi="Verdana" w:cs="Verdana"/>
          <w:sz w:val="16"/>
          <w:szCs w:val="16"/>
        </w:rPr>
        <w:sectPr w:rsidR="003B1C84">
          <w:pgSz w:w="12240" w:h="15840"/>
          <w:pgMar w:top="1400" w:right="1180" w:bottom="280" w:left="1520" w:header="720" w:footer="720" w:gutter="0"/>
          <w:cols w:space="720"/>
        </w:sectPr>
      </w:pPr>
      <w:r>
        <w:rPr>
          <w:rFonts w:ascii="Verdana" w:eastAsia="Verdana" w:hAnsi="Verdana" w:cs="Verdana"/>
          <w:spacing w:val="1"/>
          <w:sz w:val="16"/>
          <w:szCs w:val="16"/>
        </w:rPr>
        <w:lastRenderedPageBreak/>
        <w:t>ILL-RAD4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C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ILL-RAD4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ILL-RAD5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ILL-RAD5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ILL-RAD8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 w:rsidR="004B1482">
        <w:rPr>
          <w:rFonts w:ascii="Verdana" w:eastAsia="Verdana" w:hAnsi="Verdana" w:cs="Verdana"/>
          <w:sz w:val="16"/>
          <w:szCs w:val="16"/>
        </w:rPr>
        <w:t>T</w:t>
      </w:r>
    </w:p>
    <w:p w:rsidR="003B1C84" w:rsidRDefault="003B1C84" w:rsidP="004B1482">
      <w:pPr>
        <w:spacing w:line="200" w:lineRule="exact"/>
      </w:pPr>
    </w:p>
    <w:sectPr w:rsidR="003B1C84">
      <w:pgSz w:w="12240" w:h="15840"/>
      <w:pgMar w:top="1480" w:right="17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362" w:rsidRDefault="007D1362" w:rsidP="00D313D7">
      <w:r>
        <w:separator/>
      </w:r>
    </w:p>
  </w:endnote>
  <w:endnote w:type="continuationSeparator" w:id="0">
    <w:p w:rsidR="007D1362" w:rsidRDefault="007D1362" w:rsidP="00D31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362" w:rsidRDefault="007D1362" w:rsidP="00D313D7">
      <w:r>
        <w:separator/>
      </w:r>
    </w:p>
  </w:footnote>
  <w:footnote w:type="continuationSeparator" w:id="0">
    <w:p w:rsidR="007D1362" w:rsidRDefault="007D1362" w:rsidP="00D31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51E15"/>
    <w:multiLevelType w:val="hybridMultilevel"/>
    <w:tmpl w:val="81F41068"/>
    <w:lvl w:ilvl="0" w:tplc="DE7AA9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2430F"/>
    <w:multiLevelType w:val="hybridMultilevel"/>
    <w:tmpl w:val="650E2F02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0BEA43E6"/>
    <w:multiLevelType w:val="hybridMultilevel"/>
    <w:tmpl w:val="0DAE4090"/>
    <w:lvl w:ilvl="0" w:tplc="FEE2E1C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130B3D6D"/>
    <w:multiLevelType w:val="multilevel"/>
    <w:tmpl w:val="A38CD85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5805422"/>
    <w:multiLevelType w:val="hybridMultilevel"/>
    <w:tmpl w:val="F21A72D2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2BFD430E"/>
    <w:multiLevelType w:val="hybridMultilevel"/>
    <w:tmpl w:val="23EC6344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4722285A"/>
    <w:multiLevelType w:val="hybridMultilevel"/>
    <w:tmpl w:val="5FBE6878"/>
    <w:lvl w:ilvl="0" w:tplc="DE7AA9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7" w15:restartNumberingAfterBreak="0">
    <w:nsid w:val="5B50539A"/>
    <w:multiLevelType w:val="hybridMultilevel"/>
    <w:tmpl w:val="3C2A6588"/>
    <w:lvl w:ilvl="0" w:tplc="7878375A">
      <w:start w:val="3"/>
      <w:numFmt w:val="decimal"/>
      <w:lvlText w:val="%1."/>
      <w:lvlJc w:val="left"/>
      <w:pPr>
        <w:ind w:left="46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581DD7"/>
    <w:multiLevelType w:val="hybridMultilevel"/>
    <w:tmpl w:val="1C949BA4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1C84"/>
    <w:rsid w:val="000125F5"/>
    <w:rsid w:val="00017F60"/>
    <w:rsid w:val="001203D1"/>
    <w:rsid w:val="001204AF"/>
    <w:rsid w:val="00162E65"/>
    <w:rsid w:val="00184BCA"/>
    <w:rsid w:val="001A1E22"/>
    <w:rsid w:val="001A4280"/>
    <w:rsid w:val="001C44BF"/>
    <w:rsid w:val="001C574B"/>
    <w:rsid w:val="00260F02"/>
    <w:rsid w:val="003200E9"/>
    <w:rsid w:val="003B1C84"/>
    <w:rsid w:val="003D0A0C"/>
    <w:rsid w:val="00444B37"/>
    <w:rsid w:val="00493F6A"/>
    <w:rsid w:val="004B1482"/>
    <w:rsid w:val="004C4F4D"/>
    <w:rsid w:val="005B4525"/>
    <w:rsid w:val="005C65D2"/>
    <w:rsid w:val="0063458C"/>
    <w:rsid w:val="00676987"/>
    <w:rsid w:val="00730CE3"/>
    <w:rsid w:val="007D1362"/>
    <w:rsid w:val="007E0D33"/>
    <w:rsid w:val="0083476C"/>
    <w:rsid w:val="00844FFA"/>
    <w:rsid w:val="008A4A78"/>
    <w:rsid w:val="008B6EAC"/>
    <w:rsid w:val="008F2EB2"/>
    <w:rsid w:val="00916A33"/>
    <w:rsid w:val="009A7AB9"/>
    <w:rsid w:val="009B6614"/>
    <w:rsid w:val="00A34A78"/>
    <w:rsid w:val="00A417B4"/>
    <w:rsid w:val="00A55462"/>
    <w:rsid w:val="00A602BE"/>
    <w:rsid w:val="00B27458"/>
    <w:rsid w:val="00C9350D"/>
    <w:rsid w:val="00C94FF4"/>
    <w:rsid w:val="00CD028C"/>
    <w:rsid w:val="00CD0D6C"/>
    <w:rsid w:val="00D313D7"/>
    <w:rsid w:val="00D403A9"/>
    <w:rsid w:val="00D52602"/>
    <w:rsid w:val="00D562F8"/>
    <w:rsid w:val="00D81E39"/>
    <w:rsid w:val="00E20E3F"/>
    <w:rsid w:val="00E53E7A"/>
    <w:rsid w:val="00F52E4C"/>
    <w:rsid w:val="00F6522A"/>
    <w:rsid w:val="00FB342B"/>
    <w:rsid w:val="00FF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9F69B55"/>
  <w15:docId w15:val="{868EF831-6CAB-46F0-AD61-89BCF673C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769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661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6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6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3D7"/>
  </w:style>
  <w:style w:type="paragraph" w:styleId="Footer">
    <w:name w:val="footer"/>
    <w:basedOn w:val="Normal"/>
    <w:link w:val="Foot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3D7"/>
  </w:style>
  <w:style w:type="table" w:styleId="TableGrid">
    <w:name w:val="Table Grid"/>
    <w:basedOn w:val="TableNormal"/>
    <w:uiPriority w:val="59"/>
    <w:unhideWhenUsed/>
    <w:rsid w:val="00D562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glyamova@austin.utexas.ed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tiff"/><Relationship Id="rId4" Type="http://schemas.openxmlformats.org/officeDocument/2006/relationships/settings" Target="settings.xml"/><Relationship Id="rId9" Type="http://schemas.openxmlformats.org/officeDocument/2006/relationships/hyperlink" Target="mailto:matz@utexas.ed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4F94A-A1CF-4CF8-B03D-C407121E8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3966</Words>
  <Characters>22612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</dc:creator>
  <cp:lastModifiedBy>Alex Linan</cp:lastModifiedBy>
  <cp:revision>5</cp:revision>
  <dcterms:created xsi:type="dcterms:W3CDTF">2018-05-18T21:16:00Z</dcterms:created>
  <dcterms:modified xsi:type="dcterms:W3CDTF">2018-05-18T21:23:00Z</dcterms:modified>
</cp:coreProperties>
</file>